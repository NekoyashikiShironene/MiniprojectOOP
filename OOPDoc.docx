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7F724" w14:textId="44139ABB" w:rsidR="00F5137B" w:rsidRDefault="00F5137B" w:rsidP="001A1BE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ECFD1A" wp14:editId="145A777E">
            <wp:extent cx="1289050" cy="1268425"/>
            <wp:effectExtent l="0" t="0" r="6350" b="8255"/>
            <wp:docPr id="56271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40" cy="12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2A52" w14:textId="77777777" w:rsidR="00351C54" w:rsidRDefault="00351C54" w:rsidP="001A1BE4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5660B6EB" w14:textId="6EA832E3" w:rsidR="00A9585C" w:rsidRPr="00F5137B" w:rsidRDefault="001A1BE4" w:rsidP="001A1BE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5137B">
        <w:rPr>
          <w:rFonts w:ascii="Times New Roman" w:hAnsi="Times New Roman" w:cs="Times New Roman"/>
          <w:b/>
          <w:bCs/>
          <w:sz w:val="40"/>
          <w:szCs w:val="40"/>
        </w:rPr>
        <w:t xml:space="preserve">Report </w:t>
      </w:r>
    </w:p>
    <w:p w14:paraId="67679C5A" w14:textId="2580BB8F" w:rsidR="001A1BE4" w:rsidRPr="00F5137B" w:rsidRDefault="001A1BE4" w:rsidP="001A1BE4">
      <w:pPr>
        <w:jc w:val="center"/>
        <w:rPr>
          <w:rFonts w:ascii="Times New Roman" w:hAnsi="Times New Roman" w:cs="Times New Roman"/>
          <w:sz w:val="40"/>
          <w:szCs w:val="40"/>
        </w:rPr>
      </w:pPr>
      <w:r w:rsidRPr="00F5137B">
        <w:rPr>
          <w:rFonts w:ascii="Times New Roman" w:hAnsi="Times New Roman" w:cs="Times New Roman"/>
          <w:sz w:val="40"/>
          <w:szCs w:val="40"/>
        </w:rPr>
        <w:t>Last Survivor: Nakhon Si Thammarat</w:t>
      </w:r>
    </w:p>
    <w:p w14:paraId="6B001EB5" w14:textId="77777777" w:rsidR="00F5137B" w:rsidRDefault="00F5137B" w:rsidP="001A1BE4">
      <w:pPr>
        <w:jc w:val="center"/>
        <w:rPr>
          <w:rFonts w:ascii="Times New Roman" w:hAnsi="Times New Roman"/>
          <w:sz w:val="40"/>
          <w:szCs w:val="40"/>
        </w:rPr>
      </w:pPr>
    </w:p>
    <w:p w14:paraId="3C1BC7A2" w14:textId="77777777" w:rsidR="00CF72FF" w:rsidRDefault="00CF72FF" w:rsidP="001A1BE4">
      <w:pPr>
        <w:jc w:val="center"/>
        <w:rPr>
          <w:rFonts w:ascii="Times New Roman" w:hAnsi="Times New Roman"/>
          <w:sz w:val="40"/>
          <w:szCs w:val="40"/>
        </w:rPr>
      </w:pPr>
    </w:p>
    <w:p w14:paraId="2474F5A0" w14:textId="77777777" w:rsidR="00CF72FF" w:rsidRPr="00CF72FF" w:rsidRDefault="00CF72FF" w:rsidP="001A1BE4">
      <w:pPr>
        <w:jc w:val="center"/>
        <w:rPr>
          <w:rFonts w:ascii="Times New Roman" w:hAnsi="Times New Roman" w:hint="cs"/>
          <w:sz w:val="40"/>
          <w:szCs w:val="40"/>
        </w:rPr>
      </w:pPr>
    </w:p>
    <w:p w14:paraId="57A8856A" w14:textId="032D0872" w:rsidR="00F5137B" w:rsidRPr="00F5137B" w:rsidRDefault="00F5137B" w:rsidP="00F5137B">
      <w:pPr>
        <w:jc w:val="center"/>
        <w:rPr>
          <w:rFonts w:ascii="Times New Roman" w:hAnsi="Times New Roman" w:cs="Times New Roman"/>
          <w:b/>
          <w:bCs/>
          <w:color w:val="404040"/>
          <w:sz w:val="40"/>
          <w:szCs w:val="40"/>
          <w:shd w:val="clear" w:color="auto" w:fill="FFFFFF"/>
        </w:rPr>
      </w:pPr>
      <w:r w:rsidRPr="00F5137B">
        <w:rPr>
          <w:rFonts w:ascii="Times New Roman" w:hAnsi="Times New Roman" w:cs="Times New Roman"/>
          <w:b/>
          <w:bCs/>
          <w:color w:val="404040"/>
          <w:sz w:val="40"/>
          <w:szCs w:val="40"/>
          <w:shd w:val="clear" w:color="auto" w:fill="FFFFFF"/>
        </w:rPr>
        <w:t>Prepared by </w:t>
      </w:r>
    </w:p>
    <w:p w14:paraId="14D7594F" w14:textId="7CF05E27" w:rsidR="00F5137B" w:rsidRPr="00F5137B" w:rsidRDefault="00F5137B" w:rsidP="00F5137B">
      <w:pPr>
        <w:jc w:val="center"/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 w:rsidRPr="00F5137B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Yanason Saksritrakun 6504062663095</w:t>
      </w:r>
    </w:p>
    <w:p w14:paraId="6B7FA723" w14:textId="77777777" w:rsidR="00F5137B" w:rsidRDefault="00F5137B" w:rsidP="00F5137B">
      <w:pPr>
        <w:jc w:val="center"/>
        <w:rPr>
          <w:rFonts w:ascii="Times New Roman" w:hAnsi="Times New Roman"/>
          <w:color w:val="404040"/>
          <w:sz w:val="40"/>
          <w:szCs w:val="40"/>
          <w:shd w:val="clear" w:color="auto" w:fill="FFFFFF"/>
        </w:rPr>
      </w:pPr>
    </w:p>
    <w:p w14:paraId="3E246E80" w14:textId="77777777" w:rsidR="00CF72FF" w:rsidRDefault="00CF72FF" w:rsidP="00F5137B">
      <w:pPr>
        <w:jc w:val="center"/>
        <w:rPr>
          <w:rFonts w:ascii="Times New Roman" w:hAnsi="Times New Roman"/>
          <w:color w:val="404040"/>
          <w:sz w:val="40"/>
          <w:szCs w:val="40"/>
          <w:shd w:val="clear" w:color="auto" w:fill="FFFFFF"/>
        </w:rPr>
      </w:pPr>
    </w:p>
    <w:p w14:paraId="77A64DD2" w14:textId="77777777" w:rsidR="00CF72FF" w:rsidRPr="00CF72FF" w:rsidRDefault="00CF72FF" w:rsidP="00F5137B">
      <w:pPr>
        <w:jc w:val="center"/>
        <w:rPr>
          <w:rFonts w:ascii="Times New Roman" w:hAnsi="Times New Roman" w:hint="cs"/>
          <w:color w:val="404040"/>
          <w:sz w:val="40"/>
          <w:szCs w:val="40"/>
          <w:shd w:val="clear" w:color="auto" w:fill="FFFFFF"/>
        </w:rPr>
      </w:pPr>
    </w:p>
    <w:p w14:paraId="63B217BE" w14:textId="18217B2B" w:rsidR="00F5137B" w:rsidRDefault="00F5137B" w:rsidP="00F5137B">
      <w:pPr>
        <w:jc w:val="center"/>
        <w:rPr>
          <w:rFonts w:ascii="Times New Roman" w:hAnsi="Times New Roman"/>
          <w:b/>
          <w:bCs/>
          <w:color w:val="404040"/>
          <w:sz w:val="40"/>
          <w:szCs w:val="40"/>
          <w:shd w:val="clear" w:color="auto" w:fill="FFFFFF"/>
        </w:rPr>
      </w:pPr>
      <w:r w:rsidRPr="00F5137B">
        <w:rPr>
          <w:rFonts w:ascii="Times New Roman" w:hAnsi="Times New Roman" w:cs="Times New Roman"/>
          <w:b/>
          <w:bCs/>
          <w:color w:val="404040"/>
          <w:sz w:val="40"/>
          <w:szCs w:val="40"/>
          <w:shd w:val="clear" w:color="auto" w:fill="FFFFFF"/>
        </w:rPr>
        <w:t>Present to</w:t>
      </w:r>
    </w:p>
    <w:p w14:paraId="31DAF73A" w14:textId="57661B27" w:rsidR="00F5137B" w:rsidRPr="00F5137B" w:rsidRDefault="00F5137B" w:rsidP="00CF72FF">
      <w:pPr>
        <w:jc w:val="center"/>
        <w:rPr>
          <w:rFonts w:ascii="Times New Roman" w:hAnsi="Times New Roman" w:hint="cs"/>
          <w:color w:val="404040"/>
          <w:sz w:val="40"/>
          <w:szCs w:val="40"/>
          <w:shd w:val="clear" w:color="auto" w:fill="FFFFFF"/>
        </w:rPr>
      </w:pPr>
      <w:r w:rsidRPr="00F5137B">
        <w:rPr>
          <w:rFonts w:ascii="Times New Roman" w:hAnsi="Times New Roman"/>
          <w:color w:val="404040"/>
          <w:sz w:val="40"/>
          <w:szCs w:val="40"/>
          <w:shd w:val="clear" w:color="auto" w:fill="FFFFFF"/>
        </w:rPr>
        <w:t>Asst.Prof. Sathit Prasomphan</w:t>
      </w:r>
    </w:p>
    <w:p w14:paraId="3E12E9A8" w14:textId="032C8CA0" w:rsidR="00F5137B" w:rsidRPr="00CF72FF" w:rsidRDefault="00F5137B" w:rsidP="00CF72FF">
      <w:pPr>
        <w:jc w:val="center"/>
        <w:rPr>
          <w:rFonts w:ascii="Times New Roman" w:hAnsi="Times New Roman" w:hint="cs"/>
          <w:b/>
          <w:bCs/>
          <w:color w:val="404040"/>
          <w:sz w:val="40"/>
          <w:szCs w:val="40"/>
          <w:shd w:val="clear" w:color="auto" w:fill="FFFFFF"/>
        </w:rPr>
      </w:pPr>
      <w:r w:rsidRPr="00F5137B">
        <w:rPr>
          <w:rFonts w:ascii="Times New Roman" w:hAnsi="Times New Roman" w:cs="Times New Roman"/>
          <w:b/>
          <w:bCs/>
          <w:color w:val="404040"/>
          <w:sz w:val="40"/>
          <w:szCs w:val="40"/>
          <w:shd w:val="clear" w:color="auto" w:fill="FFFFFF"/>
        </w:rPr>
        <w:t>Object Oriented Programming</w:t>
      </w:r>
      <w:r w:rsidRPr="00F5137B">
        <w:rPr>
          <w:rFonts w:ascii="Times New Roman" w:hAnsi="Times New Roman" w:cs="Times New Roman"/>
          <w:b/>
          <w:bCs/>
          <w:color w:val="404040"/>
          <w:sz w:val="40"/>
          <w:szCs w:val="40"/>
          <w:shd w:val="clear" w:color="auto" w:fill="FFFFFF"/>
        </w:rPr>
        <w:t xml:space="preserve"> subject</w:t>
      </w:r>
    </w:p>
    <w:p w14:paraId="28138C6D" w14:textId="3AEF0C0F" w:rsidR="00F5137B" w:rsidRDefault="00F5137B" w:rsidP="00F5137B">
      <w:pPr>
        <w:jc w:val="center"/>
        <w:rPr>
          <w:rFonts w:ascii="Times New Roman" w:hAnsi="Times New Roman"/>
          <w:color w:val="404040"/>
          <w:sz w:val="40"/>
          <w:szCs w:val="40"/>
          <w:shd w:val="clear" w:color="auto" w:fill="FFFFFF"/>
        </w:rPr>
      </w:pPr>
      <w:r w:rsidRPr="00F5137B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Term</w:t>
      </w:r>
      <w:r w:rsidRPr="00F5137B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 xml:space="preserve"> 1/2023</w:t>
      </w:r>
    </w:p>
    <w:p w14:paraId="54C2CAC9" w14:textId="77777777" w:rsidR="001924C1" w:rsidRDefault="001924C1" w:rsidP="00CF72FF">
      <w:pPr>
        <w:rPr>
          <w:rFonts w:ascii="Times New Roman" w:hAnsi="Times New Roman"/>
          <w:color w:val="404040"/>
          <w:sz w:val="40"/>
          <w:szCs w:val="40"/>
          <w:shd w:val="clear" w:color="auto" w:fill="FFFFFF"/>
        </w:rPr>
      </w:pPr>
    </w:p>
    <w:p w14:paraId="4E1D05A2" w14:textId="1477D8BF" w:rsidR="00CF72FF" w:rsidRDefault="001924C1" w:rsidP="00CF72FF">
      <w:pPr>
        <w:rPr>
          <w:rFonts w:ascii="Times New Roman" w:hAnsi="Times New Roman" w:cs="Times New Roman"/>
          <w:b/>
          <w:bCs/>
          <w:color w:val="404040"/>
          <w:sz w:val="40"/>
          <w:szCs w:val="40"/>
          <w:shd w:val="clear" w:color="auto" w:fill="FFFFFF"/>
        </w:rPr>
      </w:pPr>
      <w:r w:rsidRPr="001924C1">
        <w:rPr>
          <w:rFonts w:ascii="Times New Roman" w:hAnsi="Times New Roman" w:cs="Times New Roman" w:hint="eastAsia"/>
          <w:b/>
          <w:bCs/>
          <w:color w:val="404040"/>
          <w:sz w:val="40"/>
          <w:szCs w:val="40"/>
          <w:shd w:val="clear" w:color="auto" w:fill="FFFFFF"/>
        </w:rPr>
        <w:lastRenderedPageBreak/>
        <w:t>I</w:t>
      </w:r>
      <w:r w:rsidRPr="001924C1">
        <w:rPr>
          <w:rFonts w:ascii="Times New Roman" w:hAnsi="Times New Roman" w:cs="Times New Roman"/>
          <w:b/>
          <w:bCs/>
          <w:color w:val="404040"/>
          <w:sz w:val="40"/>
          <w:szCs w:val="40"/>
          <w:shd w:val="clear" w:color="auto" w:fill="FFFFFF"/>
        </w:rPr>
        <w:t>ntroduction</w:t>
      </w:r>
    </w:p>
    <w:p w14:paraId="37F460DF" w14:textId="77777777" w:rsidR="001924C1" w:rsidRPr="001924C1" w:rsidRDefault="001924C1" w:rsidP="001924C1">
      <w:pPr>
        <w:rPr>
          <w:rFonts w:ascii="Times New Roman" w:hAnsi="Times New Roman" w:cs="Times New Roman"/>
          <w:sz w:val="36"/>
          <w:szCs w:val="36"/>
        </w:rPr>
      </w:pPr>
      <w:r w:rsidRPr="001924C1">
        <w:rPr>
          <w:rFonts w:ascii="Times New Roman" w:hAnsi="Times New Roman"/>
          <w:color w:val="404040"/>
          <w:sz w:val="36"/>
          <w:szCs w:val="36"/>
          <w:shd w:val="clear" w:color="auto" w:fill="FFFFFF"/>
        </w:rPr>
        <w:t xml:space="preserve">Project name: </w:t>
      </w:r>
      <w:r w:rsidRPr="001924C1">
        <w:rPr>
          <w:rFonts w:ascii="Times New Roman" w:hAnsi="Times New Roman" w:cs="Times New Roman"/>
          <w:sz w:val="36"/>
          <w:szCs w:val="36"/>
        </w:rPr>
        <w:t>Last Survivor: Nakhon Si Thammarat</w:t>
      </w:r>
    </w:p>
    <w:p w14:paraId="7266B3E7" w14:textId="154AD5FF" w:rsidR="001924C1" w:rsidRPr="001924C1" w:rsidRDefault="001924C1" w:rsidP="001924C1">
      <w:pPr>
        <w:rPr>
          <w:rFonts w:ascii="Times New Roman" w:hAnsi="Times New Roman" w:cs="Times New Roman"/>
          <w:sz w:val="36"/>
          <w:szCs w:val="36"/>
        </w:rPr>
      </w:pPr>
      <w:r w:rsidRPr="001924C1">
        <w:rPr>
          <w:rFonts w:ascii="Times New Roman" w:hAnsi="Times New Roman" w:cs="Times New Roman"/>
          <w:sz w:val="36"/>
          <w:szCs w:val="36"/>
        </w:rPr>
        <w:t>Prepared by: Yanason Saksritrakun</w:t>
      </w:r>
    </w:p>
    <w:p w14:paraId="7FB716DA" w14:textId="77777777" w:rsidR="001924C1" w:rsidRDefault="001924C1" w:rsidP="001924C1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  <w:r w:rsidRPr="001924C1">
        <w:rPr>
          <w:rFonts w:ascii="Times New Roman" w:hAnsi="Times New Roman" w:cs="Times New Roman"/>
          <w:sz w:val="36"/>
          <w:szCs w:val="36"/>
        </w:rPr>
        <w:t xml:space="preserve">Instructor: </w:t>
      </w:r>
      <w:r w:rsidRPr="001924C1">
        <w:rPr>
          <w:rFonts w:ascii="Times New Roman" w:hAnsi="Times New Roman"/>
          <w:color w:val="404040"/>
          <w:sz w:val="36"/>
          <w:szCs w:val="36"/>
          <w:shd w:val="clear" w:color="auto" w:fill="FFFFFF"/>
        </w:rPr>
        <w:t>Asst.Prof. Sathit Prasomphan</w:t>
      </w:r>
    </w:p>
    <w:p w14:paraId="2C3B9350" w14:textId="77777777" w:rsidR="001924C1" w:rsidRDefault="001924C1" w:rsidP="001924C1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</w:p>
    <w:p w14:paraId="0266E536" w14:textId="4913A457" w:rsidR="001924C1" w:rsidRDefault="001924C1" w:rsidP="001924C1">
      <w:pPr>
        <w:jc w:val="center"/>
        <w:rPr>
          <w:rFonts w:ascii="Times New Roman" w:hAnsi="Times New Roman"/>
          <w:b/>
          <w:bCs/>
          <w:color w:val="404040"/>
          <w:sz w:val="40"/>
          <w:szCs w:val="40"/>
          <w:shd w:val="clear" w:color="auto" w:fill="FFFFFF"/>
        </w:rPr>
      </w:pPr>
      <w:r w:rsidRPr="001924C1">
        <w:rPr>
          <w:rFonts w:ascii="Times New Roman" w:hAnsi="Times New Roman"/>
          <w:b/>
          <w:bCs/>
          <w:color w:val="404040"/>
          <w:sz w:val="40"/>
          <w:szCs w:val="40"/>
          <w:shd w:val="clear" w:color="auto" w:fill="FFFFFF"/>
        </w:rPr>
        <w:t xml:space="preserve">Chapter 1: </w:t>
      </w:r>
      <w:r w:rsidRPr="001924C1">
        <w:rPr>
          <w:rFonts w:ascii="Times New Roman" w:hAnsi="Times New Roman"/>
          <w:b/>
          <w:bCs/>
          <w:color w:val="404040"/>
          <w:sz w:val="40"/>
          <w:szCs w:val="40"/>
          <w:shd w:val="clear" w:color="auto" w:fill="FFFFFF"/>
        </w:rPr>
        <w:t>Introduction and Significance</w:t>
      </w:r>
    </w:p>
    <w:p w14:paraId="5A21ABEF" w14:textId="04F22600" w:rsidR="001924C1" w:rsidRDefault="003E3B4B" w:rsidP="001924C1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  <w:r>
        <w:rPr>
          <w:rFonts w:ascii="Times New Roman" w:hAnsi="Times New Roman"/>
          <w:b/>
          <w:bCs/>
          <w:color w:val="404040"/>
          <w:sz w:val="40"/>
          <w:szCs w:val="40"/>
          <w:shd w:val="clear" w:color="auto" w:fill="FFFFFF"/>
        </w:rPr>
        <w:tab/>
      </w:r>
      <w:r w:rsidRPr="003E3B4B">
        <w:rPr>
          <w:rFonts w:ascii="Times New Roman" w:hAnsi="Times New Roman"/>
          <w:color w:val="404040"/>
          <w:sz w:val="36"/>
          <w:szCs w:val="36"/>
          <w:shd w:val="clear" w:color="auto" w:fill="FFFFFF"/>
        </w:rPr>
        <w:t>This project aimed to assess proficiency in Object-Oriented Programming through the application of acquired concepts to develop a 2D game.</w:t>
      </w:r>
    </w:p>
    <w:p w14:paraId="2F4A3630" w14:textId="77777777" w:rsidR="003E3B4B" w:rsidRDefault="003E3B4B" w:rsidP="001924C1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</w:p>
    <w:p w14:paraId="7B736C6E" w14:textId="77777777" w:rsidR="003E3B4B" w:rsidRDefault="003E3B4B" w:rsidP="001924C1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  <w:r>
        <w:rPr>
          <w:rFonts w:ascii="Times New Roman" w:hAnsi="Times New Roman" w:hint="eastAsia"/>
          <w:color w:val="404040"/>
          <w:sz w:val="36"/>
          <w:szCs w:val="36"/>
          <w:shd w:val="clear" w:color="auto" w:fill="FFFFFF"/>
        </w:rPr>
        <w:t>Pro</w:t>
      </w:r>
      <w:r>
        <w:rPr>
          <w:rFonts w:ascii="Times New Roman" w:hAnsi="Times New Roman"/>
          <w:color w:val="404040"/>
          <w:sz w:val="36"/>
          <w:szCs w:val="36"/>
          <w:shd w:val="clear" w:color="auto" w:fill="FFFFFF"/>
        </w:rPr>
        <w:t xml:space="preserve">ject type: </w:t>
      </w:r>
    </w:p>
    <w:p w14:paraId="1FA28049" w14:textId="0BB009C4" w:rsidR="003E3B4B" w:rsidRDefault="003E3B4B" w:rsidP="003E3B4B">
      <w:pPr>
        <w:ind w:firstLine="720"/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  <w:r>
        <w:rPr>
          <w:rFonts w:ascii="Times New Roman" w:hAnsi="Times New Roman"/>
          <w:color w:val="404040"/>
          <w:sz w:val="36"/>
          <w:szCs w:val="36"/>
          <w:shd w:val="clear" w:color="auto" w:fill="FFFFFF"/>
        </w:rPr>
        <w:t>Game</w:t>
      </w:r>
    </w:p>
    <w:p w14:paraId="0E226E48" w14:textId="77777777" w:rsidR="003E3B4B" w:rsidRDefault="003E3B4B" w:rsidP="003E3B4B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</w:p>
    <w:p w14:paraId="5BA75BF4" w14:textId="5EA7678E" w:rsidR="003E3B4B" w:rsidRPr="003E3B4B" w:rsidRDefault="003E3B4B" w:rsidP="003E3B4B">
      <w:pPr>
        <w:rPr>
          <w:rFonts w:ascii="Times New Roman" w:hAnsi="Times New Roman" w:hint="cs"/>
          <w:color w:val="404040"/>
          <w:sz w:val="36"/>
          <w:szCs w:val="36"/>
          <w:shd w:val="clear" w:color="auto" w:fill="FFFFFF"/>
        </w:rPr>
      </w:pPr>
      <w:r w:rsidRPr="003E3B4B">
        <w:rPr>
          <w:rFonts w:ascii="Times New Roman" w:hAnsi="Times New Roman"/>
          <w:color w:val="404040"/>
          <w:sz w:val="36"/>
          <w:szCs w:val="36"/>
          <w:shd w:val="clear" w:color="auto" w:fill="FFFFFF"/>
        </w:rPr>
        <w:t>Project Benefits:</w:t>
      </w:r>
    </w:p>
    <w:p w14:paraId="3E7F8D43" w14:textId="4CA4BF40" w:rsidR="003E3B4B" w:rsidRPr="003E3B4B" w:rsidRDefault="003E3B4B" w:rsidP="003E3B4B">
      <w:pPr>
        <w:pStyle w:val="ListParagraph"/>
        <w:numPr>
          <w:ilvl w:val="0"/>
          <w:numId w:val="1"/>
        </w:num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  <w:r w:rsidRPr="003E3B4B">
        <w:rPr>
          <w:rFonts w:ascii="Times New Roman" w:hAnsi="Times New Roman"/>
          <w:color w:val="404040"/>
          <w:sz w:val="36"/>
          <w:szCs w:val="36"/>
          <w:shd w:val="clear" w:color="auto" w:fill="FFFFFF"/>
        </w:rPr>
        <w:t>Enjoyment and Entertainment</w:t>
      </w:r>
    </w:p>
    <w:p w14:paraId="08D558DC" w14:textId="3D2ADA31" w:rsidR="003E3B4B" w:rsidRDefault="003E3B4B" w:rsidP="003E3B4B">
      <w:pPr>
        <w:pStyle w:val="ListParagraph"/>
        <w:numPr>
          <w:ilvl w:val="0"/>
          <w:numId w:val="1"/>
        </w:num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  <w:r w:rsidRPr="003E3B4B">
        <w:rPr>
          <w:rFonts w:ascii="Times New Roman" w:hAnsi="Times New Roman"/>
          <w:color w:val="404040"/>
          <w:sz w:val="36"/>
          <w:szCs w:val="36"/>
          <w:shd w:val="clear" w:color="auto" w:fill="FFFFFF"/>
        </w:rPr>
        <w:t>Enhances Quick Decision-Making Skills</w:t>
      </w:r>
    </w:p>
    <w:p w14:paraId="4A009677" w14:textId="77777777" w:rsidR="003E3B4B" w:rsidRDefault="003E3B4B" w:rsidP="003E3B4B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</w:p>
    <w:p w14:paraId="59058B5D" w14:textId="77777777" w:rsidR="003E3B4B" w:rsidRDefault="003E3B4B" w:rsidP="003E3B4B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</w:p>
    <w:p w14:paraId="23244BF7" w14:textId="77777777" w:rsidR="003E3B4B" w:rsidRDefault="003E3B4B" w:rsidP="003E3B4B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</w:p>
    <w:p w14:paraId="3A5C252E" w14:textId="77777777" w:rsidR="003E3B4B" w:rsidRDefault="003E3B4B" w:rsidP="003E3B4B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</w:p>
    <w:p w14:paraId="507D3050" w14:textId="77777777" w:rsidR="003E3B4B" w:rsidRDefault="003E3B4B" w:rsidP="003E3B4B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</w:p>
    <w:p w14:paraId="13014E97" w14:textId="77777777" w:rsidR="003E3B4B" w:rsidRDefault="003E3B4B" w:rsidP="003E3B4B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</w:p>
    <w:p w14:paraId="07FD4705" w14:textId="1F8AFE7A" w:rsidR="003E3B4B" w:rsidRDefault="003E3B4B" w:rsidP="003E3B4B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  <w:r w:rsidRPr="003E3B4B">
        <w:rPr>
          <w:rFonts w:ascii="Times New Roman" w:hAnsi="Times New Roman"/>
          <w:color w:val="404040"/>
          <w:sz w:val="36"/>
          <w:szCs w:val="36"/>
          <w:shd w:val="clear" w:color="auto" w:fill="FFFFFF"/>
        </w:rPr>
        <w:lastRenderedPageBreak/>
        <w:t>Table of Work Plan</w:t>
      </w:r>
      <w:r w:rsidR="00795320">
        <w:rPr>
          <w:rFonts w:ascii="Times New Roman" w:hAnsi="Times New Roman"/>
          <w:color w:val="404040"/>
          <w:sz w:val="36"/>
          <w:szCs w:val="36"/>
          <w:shd w:val="clear" w:color="auto" w:fill="FFFFFF"/>
        </w:rPr>
        <w:t xml:space="preserve"> (October-November)</w:t>
      </w:r>
    </w:p>
    <w:p w14:paraId="69B675FB" w14:textId="77777777" w:rsidR="00795320" w:rsidRDefault="00795320" w:rsidP="003E3B4B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611"/>
        <w:gridCol w:w="1870"/>
        <w:gridCol w:w="1870"/>
        <w:gridCol w:w="1870"/>
      </w:tblGrid>
      <w:tr w:rsidR="003E3B4B" w14:paraId="53948FCC" w14:textId="77777777" w:rsidTr="00795320">
        <w:tc>
          <w:tcPr>
            <w:tcW w:w="1129" w:type="dxa"/>
          </w:tcPr>
          <w:p w14:paraId="0B700BD5" w14:textId="18EDB58C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No.</w:t>
            </w:r>
          </w:p>
        </w:tc>
        <w:tc>
          <w:tcPr>
            <w:tcW w:w="2611" w:type="dxa"/>
          </w:tcPr>
          <w:p w14:paraId="64828F18" w14:textId="1071E8F8" w:rsidR="003E3B4B" w:rsidRDefault="00795320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 w:rsidRPr="00795320"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Activity</w:t>
            </w:r>
          </w:p>
        </w:tc>
        <w:tc>
          <w:tcPr>
            <w:tcW w:w="1870" w:type="dxa"/>
          </w:tcPr>
          <w:p w14:paraId="7FB865B4" w14:textId="6BB2E7C3" w:rsidR="003E3B4B" w:rsidRDefault="00795320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 w:rsidRPr="00795320"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 xml:space="preserve">17-24 </w:t>
            </w:r>
          </w:p>
        </w:tc>
        <w:tc>
          <w:tcPr>
            <w:tcW w:w="1870" w:type="dxa"/>
          </w:tcPr>
          <w:p w14:paraId="6022B05C" w14:textId="6C9618D4" w:rsidR="003E3B4B" w:rsidRDefault="00795320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 w:rsidRPr="00795320"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25-1</w:t>
            </w:r>
          </w:p>
        </w:tc>
        <w:tc>
          <w:tcPr>
            <w:tcW w:w="1870" w:type="dxa"/>
          </w:tcPr>
          <w:p w14:paraId="2DD4B0EF" w14:textId="49720492" w:rsidR="003E3B4B" w:rsidRDefault="00795320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 w:rsidRPr="00795320"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2-8</w:t>
            </w:r>
          </w:p>
        </w:tc>
      </w:tr>
      <w:tr w:rsidR="003E3B4B" w14:paraId="1CD7D658" w14:textId="77777777" w:rsidTr="00795320">
        <w:tc>
          <w:tcPr>
            <w:tcW w:w="1129" w:type="dxa"/>
          </w:tcPr>
          <w:p w14:paraId="055D7030" w14:textId="020AB768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1</w:t>
            </w:r>
          </w:p>
        </w:tc>
        <w:tc>
          <w:tcPr>
            <w:tcW w:w="2611" w:type="dxa"/>
          </w:tcPr>
          <w:p w14:paraId="7FA5EAA7" w14:textId="1F19C65D" w:rsidR="00795320" w:rsidRPr="00795320" w:rsidRDefault="00795320" w:rsidP="00795320">
            <w:pPr>
              <w:spacing w:after="0" w:line="240" w:lineRule="auto"/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 w:rsidRPr="00795320"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Find Pictures, Graphics, or</w:t>
            </w:r>
          </w:p>
          <w:p w14:paraId="6CA58434" w14:textId="2E617DCC" w:rsidR="003E3B4B" w:rsidRDefault="00795320" w:rsidP="00795320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 w:rsidRPr="00795320"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Designs in the Game</w:t>
            </w:r>
          </w:p>
        </w:tc>
        <w:tc>
          <w:tcPr>
            <w:tcW w:w="1870" w:type="dxa"/>
            <w:shd w:val="clear" w:color="auto" w:fill="FFC000"/>
          </w:tcPr>
          <w:p w14:paraId="24CDA385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1870" w:type="dxa"/>
          </w:tcPr>
          <w:p w14:paraId="0006FD10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1870" w:type="dxa"/>
          </w:tcPr>
          <w:p w14:paraId="2726F6D3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</w:tr>
      <w:tr w:rsidR="003E3B4B" w14:paraId="352D6B37" w14:textId="77777777" w:rsidTr="00795320">
        <w:tc>
          <w:tcPr>
            <w:tcW w:w="1129" w:type="dxa"/>
          </w:tcPr>
          <w:p w14:paraId="1F46BF58" w14:textId="702ABC50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2</w:t>
            </w:r>
          </w:p>
        </w:tc>
        <w:tc>
          <w:tcPr>
            <w:tcW w:w="2611" w:type="dxa"/>
          </w:tcPr>
          <w:p w14:paraId="54528433" w14:textId="77777777" w:rsidR="00795320" w:rsidRPr="00795320" w:rsidRDefault="00795320" w:rsidP="00795320">
            <w:pPr>
              <w:spacing w:after="0" w:line="240" w:lineRule="auto"/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 w:rsidRPr="00795320"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Study Various Relevant</w:t>
            </w:r>
          </w:p>
          <w:p w14:paraId="7CA66B52" w14:textId="77777777" w:rsidR="00795320" w:rsidRPr="00795320" w:rsidRDefault="00795320" w:rsidP="00795320">
            <w:pPr>
              <w:spacing w:after="0" w:line="240" w:lineRule="auto"/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 w:rsidRPr="00795320"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Information</w:t>
            </w:r>
          </w:p>
          <w:p w14:paraId="7827507B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1870" w:type="dxa"/>
          </w:tcPr>
          <w:p w14:paraId="174783C2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1870" w:type="dxa"/>
            <w:shd w:val="clear" w:color="auto" w:fill="FFC000" w:themeFill="accent4"/>
          </w:tcPr>
          <w:p w14:paraId="2D9673BB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1870" w:type="dxa"/>
          </w:tcPr>
          <w:p w14:paraId="7FE2A6FE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</w:tr>
      <w:tr w:rsidR="003E3B4B" w14:paraId="0B943F54" w14:textId="77777777" w:rsidTr="00795320">
        <w:tc>
          <w:tcPr>
            <w:tcW w:w="1129" w:type="dxa"/>
          </w:tcPr>
          <w:p w14:paraId="2A76EA15" w14:textId="3287375C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3</w:t>
            </w:r>
          </w:p>
        </w:tc>
        <w:tc>
          <w:tcPr>
            <w:tcW w:w="2611" w:type="dxa"/>
          </w:tcPr>
          <w:p w14:paraId="2EFEFDF3" w14:textId="6EED41B7" w:rsidR="003E3B4B" w:rsidRDefault="00795320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 w:rsidRPr="00795320"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Start Writing a Program</w:t>
            </w:r>
          </w:p>
        </w:tc>
        <w:tc>
          <w:tcPr>
            <w:tcW w:w="1870" w:type="dxa"/>
          </w:tcPr>
          <w:p w14:paraId="07611059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1870" w:type="dxa"/>
            <w:shd w:val="clear" w:color="auto" w:fill="FFC000" w:themeFill="accent4"/>
          </w:tcPr>
          <w:p w14:paraId="31BCDB3C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1870" w:type="dxa"/>
          </w:tcPr>
          <w:p w14:paraId="3533496A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</w:tr>
      <w:tr w:rsidR="003E3B4B" w14:paraId="267275C5" w14:textId="77777777" w:rsidTr="00795320">
        <w:tc>
          <w:tcPr>
            <w:tcW w:w="1129" w:type="dxa"/>
          </w:tcPr>
          <w:p w14:paraId="514E287F" w14:textId="08639D5E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4</w:t>
            </w:r>
          </w:p>
        </w:tc>
        <w:tc>
          <w:tcPr>
            <w:tcW w:w="2611" w:type="dxa"/>
          </w:tcPr>
          <w:p w14:paraId="3E7465B5" w14:textId="310765B0" w:rsidR="003E3B4B" w:rsidRDefault="00795320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 w:rsidRPr="00795320"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Check for Errors</w:t>
            </w:r>
          </w:p>
        </w:tc>
        <w:tc>
          <w:tcPr>
            <w:tcW w:w="1870" w:type="dxa"/>
          </w:tcPr>
          <w:p w14:paraId="126E94DE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1870" w:type="dxa"/>
            <w:shd w:val="clear" w:color="auto" w:fill="FFC000" w:themeFill="accent4"/>
          </w:tcPr>
          <w:p w14:paraId="3751C065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1870" w:type="dxa"/>
          </w:tcPr>
          <w:p w14:paraId="564EC1ED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</w:tr>
      <w:tr w:rsidR="003E3B4B" w14:paraId="62FC3F06" w14:textId="77777777" w:rsidTr="00795320">
        <w:tc>
          <w:tcPr>
            <w:tcW w:w="1129" w:type="dxa"/>
          </w:tcPr>
          <w:p w14:paraId="101CC3C9" w14:textId="7098C390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5</w:t>
            </w:r>
          </w:p>
        </w:tc>
        <w:tc>
          <w:tcPr>
            <w:tcW w:w="2611" w:type="dxa"/>
          </w:tcPr>
          <w:p w14:paraId="3A8FB8DB" w14:textId="6279EE28" w:rsidR="003E3B4B" w:rsidRDefault="00795320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  <w:r w:rsidRPr="00795320"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  <w:t>Prepare Documents</w:t>
            </w:r>
          </w:p>
        </w:tc>
        <w:tc>
          <w:tcPr>
            <w:tcW w:w="1870" w:type="dxa"/>
          </w:tcPr>
          <w:p w14:paraId="36B3844C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1870" w:type="dxa"/>
          </w:tcPr>
          <w:p w14:paraId="1FE7302D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1870" w:type="dxa"/>
            <w:shd w:val="clear" w:color="auto" w:fill="FFC000" w:themeFill="accent4"/>
          </w:tcPr>
          <w:p w14:paraId="032FFCA7" w14:textId="77777777" w:rsidR="003E3B4B" w:rsidRDefault="003E3B4B" w:rsidP="003E3B4B">
            <w:pPr>
              <w:rPr>
                <w:rFonts w:ascii="Times New Roman" w:hAnsi="Times New Roman"/>
                <w:color w:val="404040"/>
                <w:sz w:val="36"/>
                <w:szCs w:val="36"/>
                <w:shd w:val="clear" w:color="auto" w:fill="FFFFFF"/>
              </w:rPr>
            </w:pPr>
          </w:p>
        </w:tc>
      </w:tr>
    </w:tbl>
    <w:p w14:paraId="29F2D951" w14:textId="77777777" w:rsidR="003E3B4B" w:rsidRPr="003E3B4B" w:rsidRDefault="003E3B4B" w:rsidP="003E3B4B">
      <w:pPr>
        <w:rPr>
          <w:rFonts w:ascii="Times New Roman" w:hAnsi="Times New Roman"/>
          <w:color w:val="404040"/>
          <w:sz w:val="36"/>
          <w:szCs w:val="36"/>
          <w:shd w:val="clear" w:color="auto" w:fill="FFFFFF"/>
        </w:rPr>
      </w:pPr>
    </w:p>
    <w:p w14:paraId="70279380" w14:textId="2DF4A1D5" w:rsidR="001924C1" w:rsidRDefault="001924C1" w:rsidP="00CF72FF">
      <w:pPr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7D92631A" w14:textId="77777777" w:rsidR="00795320" w:rsidRDefault="00795320" w:rsidP="00CF72FF">
      <w:pPr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794529F2" w14:textId="77777777" w:rsidR="00795320" w:rsidRDefault="00795320" w:rsidP="00CF72FF">
      <w:pPr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29F1B207" w14:textId="77777777" w:rsidR="00795320" w:rsidRDefault="00795320" w:rsidP="00CF72FF">
      <w:pPr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27AC88A0" w14:textId="77777777" w:rsidR="00795320" w:rsidRDefault="00795320" w:rsidP="00CF72FF">
      <w:pPr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6D8F86BA" w14:textId="77777777" w:rsidR="00795320" w:rsidRDefault="00795320" w:rsidP="00CF72FF">
      <w:pPr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7F48BBD9" w14:textId="77777777" w:rsidR="00795320" w:rsidRDefault="00795320" w:rsidP="00CF72FF">
      <w:pPr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606E9265" w14:textId="77777777" w:rsidR="00795320" w:rsidRDefault="00795320" w:rsidP="00CF72FF">
      <w:pPr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6633D433" w14:textId="77777777" w:rsidR="00795320" w:rsidRDefault="00795320" w:rsidP="00CF72FF">
      <w:pPr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6CEC0B03" w14:textId="7A5BA92E" w:rsidR="00795320" w:rsidRDefault="00795320" w:rsidP="00795320">
      <w:pPr>
        <w:jc w:val="center"/>
        <w:rPr>
          <w:rFonts w:ascii="Times New Roman" w:hAnsi="Times New Roman" w:cs="Times New Roman"/>
          <w:b/>
          <w:bCs/>
          <w:color w:val="404040"/>
          <w:sz w:val="40"/>
          <w:szCs w:val="40"/>
          <w:shd w:val="clear" w:color="auto" w:fill="FFFFFF"/>
        </w:rPr>
      </w:pPr>
      <w:r w:rsidRPr="001924C1">
        <w:rPr>
          <w:rFonts w:ascii="Times New Roman" w:hAnsi="Times New Roman"/>
          <w:b/>
          <w:bCs/>
          <w:color w:val="404040"/>
          <w:sz w:val="40"/>
          <w:szCs w:val="40"/>
          <w:shd w:val="clear" w:color="auto" w:fill="FFFFFF"/>
        </w:rPr>
        <w:lastRenderedPageBreak/>
        <w:t>Chapter</w:t>
      </w:r>
      <w:r>
        <w:rPr>
          <w:rFonts w:ascii="Times New Roman" w:hAnsi="Times New Roman"/>
          <w:color w:val="404040"/>
          <w:sz w:val="40"/>
          <w:szCs w:val="40"/>
          <w:shd w:val="clear" w:color="auto" w:fill="FFFFFF"/>
        </w:rPr>
        <w:t xml:space="preserve"> 2</w:t>
      </w:r>
      <w:r w:rsidRPr="001924C1">
        <w:rPr>
          <w:rFonts w:ascii="Times New Roman" w:hAnsi="Times New Roman"/>
          <w:b/>
          <w:bCs/>
          <w:color w:val="404040"/>
          <w:sz w:val="40"/>
          <w:szCs w:val="40"/>
          <w:shd w:val="clear" w:color="auto" w:fill="FFFFFF"/>
        </w:rPr>
        <w:t xml:space="preserve"> : </w:t>
      </w:r>
      <w:r>
        <w:rPr>
          <w:rFonts w:ascii="Times New Roman" w:hAnsi="Times New Roman" w:cs="Times New Roman"/>
          <w:b/>
          <w:bCs/>
          <w:color w:val="404040"/>
          <w:sz w:val="40"/>
          <w:szCs w:val="40"/>
          <w:shd w:val="clear" w:color="auto" w:fill="FFFFFF"/>
        </w:rPr>
        <w:t>Development</w:t>
      </w:r>
    </w:p>
    <w:p w14:paraId="38FBB365" w14:textId="388BB4D0" w:rsidR="00795320" w:rsidRDefault="00795320" w:rsidP="00795320">
      <w:pPr>
        <w:rPr>
          <w:rFonts w:ascii="Times New Roman" w:hAnsi="Times New Roman" w:cs="Times New Roman"/>
          <w:b/>
          <w:bCs/>
          <w:color w:val="404040"/>
          <w:sz w:val="40"/>
          <w:szCs w:val="40"/>
          <w:shd w:val="clear" w:color="auto" w:fill="FFFFFF"/>
        </w:rPr>
      </w:pPr>
    </w:p>
    <w:p w14:paraId="3D31DF60" w14:textId="3D533BAB" w:rsidR="00795320" w:rsidRPr="00795320" w:rsidRDefault="00795320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 w:rsidRPr="00795320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Story:</w:t>
      </w:r>
    </w:p>
    <w:p w14:paraId="57DF8C6D" w14:textId="7702B049" w:rsidR="00795320" w:rsidRDefault="00795320" w:rsidP="00795320">
      <w:pPr>
        <w:ind w:firstLine="720"/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 w:rsidRPr="00795320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In a desolate world, "Film" stands as the lone survivor on Earth. Prepared to navigate the chaotic horde of zombies in the heart of Nakhon Si Thammarat, survival is the only goal.</w:t>
      </w:r>
    </w:p>
    <w:p w14:paraId="6C7B15A2" w14:textId="77777777" w:rsidR="00795320" w:rsidRDefault="00795320" w:rsidP="00795320">
      <w:pPr>
        <w:ind w:firstLine="720"/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550F1C42" w14:textId="4D154762" w:rsidR="00795320" w:rsidRDefault="00795320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How to play?</w:t>
      </w:r>
    </w:p>
    <w:p w14:paraId="3D0A7671" w14:textId="31453AB9" w:rsidR="00795320" w:rsidRDefault="00795320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ab/>
      </w:r>
      <w:r w:rsidRPr="00795320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drawing>
          <wp:inline distT="0" distB="0" distL="0" distR="0" wp14:anchorId="47EA8E58" wp14:editId="2E6DF8B1">
            <wp:extent cx="5943600" cy="3260090"/>
            <wp:effectExtent l="0" t="0" r="0" b="0"/>
            <wp:docPr id="211953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32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779D" w14:textId="5FBCF071" w:rsidR="00795320" w:rsidRDefault="00795320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Select “START” using up</w:t>
      </w:r>
      <w:r w:rsidR="00824531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 xml:space="preserve">&amp;down button and press spacebar </w:t>
      </w: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to play</w:t>
      </w:r>
    </w:p>
    <w:p w14:paraId="56EF82DC" w14:textId="77777777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5EF81A2D" w14:textId="74F88E12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 w:rsidRPr="00473E18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lastRenderedPageBreak/>
        <w:drawing>
          <wp:inline distT="0" distB="0" distL="0" distR="0" wp14:anchorId="7E6F3A47" wp14:editId="5BCFCFE5">
            <wp:extent cx="5943600" cy="3260725"/>
            <wp:effectExtent l="0" t="0" r="0" b="0"/>
            <wp:docPr id="157877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76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6B9" w14:textId="71AFA8B8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 w:hint="eastAsia"/>
          <w:color w:val="404040"/>
          <w:sz w:val="40"/>
          <w:szCs w:val="40"/>
          <w:shd w:val="clear" w:color="auto" w:fill="FFFFFF"/>
        </w:rPr>
        <w:t xml:space="preserve">Press </w:t>
      </w: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“Up”</w:t>
      </w:r>
      <w:r>
        <w:rPr>
          <w:rFonts w:ascii="Times New Roman" w:hAnsi="Times New Roman" w:cs="Times New Roman" w:hint="eastAsia"/>
          <w:color w:val="404040"/>
          <w:sz w:val="40"/>
          <w:szCs w:val="40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nd “Down” to move.</w:t>
      </w:r>
    </w:p>
    <w:p w14:paraId="5E874D84" w14:textId="616819B9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Press “A” to attack zombies.</w:t>
      </w:r>
    </w:p>
    <w:p w14:paraId="372F90AF" w14:textId="3C714B72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Press “S” to shoot zombies.</w:t>
      </w:r>
    </w:p>
    <w:p w14:paraId="3203AD6A" w14:textId="783C4D60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Press the “Right” button to start running.</w:t>
      </w:r>
    </w:p>
    <w:p w14:paraId="69B5852F" w14:textId="77777777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26425DCA" w14:textId="668B608B" w:rsidR="00473E18" w:rsidRPr="004E6B7D" w:rsidRDefault="004E6B7D" w:rsidP="00795320">
      <w:pPr>
        <w:rPr>
          <w:rFonts w:ascii="Times New Roman" w:hAnsi="Times New Roman" w:hint="cs"/>
          <w:color w:val="404040"/>
          <w:sz w:val="40"/>
          <w:szCs w:val="40"/>
          <w:shd w:val="clear" w:color="auto" w:fill="FFFFFF"/>
          <w:cs/>
        </w:rPr>
      </w:pPr>
      <w:r w:rsidRPr="004E6B7D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lastRenderedPageBreak/>
        <w:drawing>
          <wp:inline distT="0" distB="0" distL="0" distR="0" wp14:anchorId="0C03A5B7" wp14:editId="7746AF09">
            <wp:extent cx="5943600" cy="3246120"/>
            <wp:effectExtent l="0" t="0" r="0" b="0"/>
            <wp:docPr id="43579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94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B41F" w14:textId="77777777" w:rsidR="004E6B7D" w:rsidRDefault="004E6B7D" w:rsidP="004E6B7D">
      <w:pPr>
        <w:rPr>
          <w:rFonts w:ascii="Times New Roman" w:hAnsi="Times New Roman"/>
          <w:color w:val="404040"/>
          <w:sz w:val="40"/>
          <w:szCs w:val="40"/>
          <w:shd w:val="clear" w:color="auto" w:fill="FFFFFF"/>
        </w:rPr>
      </w:pPr>
    </w:p>
    <w:p w14:paraId="0BB7A216" w14:textId="097C7E3C" w:rsidR="004E6B7D" w:rsidRPr="004E6B7D" w:rsidRDefault="004E6B7D" w:rsidP="004E6B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 w:rsidRPr="004E6B7D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Try to avoid the zombies</w:t>
      </w:r>
      <w:r w:rsidRPr="004E6B7D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 xml:space="preserve"> and fire</w:t>
      </w:r>
      <w:r w:rsidRPr="004E6B7D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 xml:space="preserve"> or you will be attacked.</w:t>
      </w:r>
      <w:r>
        <w:rPr>
          <w:rFonts w:ascii="Times New Roman" w:hAnsi="Times New Roman" w:cs="Times New Roman" w:hint="eastAsia"/>
          <w:color w:val="404040"/>
          <w:sz w:val="40"/>
          <w:szCs w:val="40"/>
          <w:shd w:val="clear" w:color="auto" w:fill="FFFFFF"/>
        </w:rPr>
        <w:t xml:space="preserve">　</w:t>
      </w:r>
      <w:r w:rsidRPr="004E6B7D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If you can't avoid it, shoot them.</w:t>
      </w:r>
    </w:p>
    <w:p w14:paraId="3B93F144" w14:textId="2C00998B" w:rsidR="004E6B7D" w:rsidRDefault="004E6B7D" w:rsidP="004E6B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 w:rsidRPr="004E6B7D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Each zombie has a different speed, be careful.</w:t>
      </w:r>
    </w:p>
    <w:p w14:paraId="684C7941" w14:textId="72ACEFE4" w:rsidR="004E6B7D" w:rsidRDefault="004E6B7D" w:rsidP="004E6B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 w:rsidRPr="004E6B7D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Run as far as you can.</w:t>
      </w:r>
    </w:p>
    <w:p w14:paraId="7FB3EE58" w14:textId="668973AA" w:rsidR="004E6B7D" w:rsidRPr="004E6B7D" w:rsidRDefault="004E6B7D" w:rsidP="004E6B7D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 w:rsidRPr="004E6B7D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lastRenderedPageBreak/>
        <w:drawing>
          <wp:inline distT="0" distB="0" distL="0" distR="0" wp14:anchorId="42271D25" wp14:editId="36F40F06">
            <wp:extent cx="5943600" cy="3242945"/>
            <wp:effectExtent l="0" t="0" r="0" b="0"/>
            <wp:docPr id="83974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47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B93" w14:textId="595C92F3" w:rsidR="004E6B7D" w:rsidRDefault="004E6B7D" w:rsidP="004E6B7D">
      <w:pPr>
        <w:rPr>
          <w:rFonts w:ascii="Times New Roman" w:hAnsi="Times New Roman"/>
          <w:color w:val="404040"/>
          <w:sz w:val="40"/>
          <w:szCs w:val="40"/>
          <w:shd w:val="clear" w:color="auto" w:fill="FFFFFF"/>
        </w:rPr>
      </w:pPr>
      <w:r>
        <w:rPr>
          <w:rFonts w:ascii="Times New Roman" w:hAnsi="Times New Roman"/>
          <w:color w:val="404040"/>
          <w:sz w:val="40"/>
          <w:szCs w:val="40"/>
          <w:shd w:val="clear" w:color="auto" w:fill="FFFFFF"/>
        </w:rPr>
        <w:t>After game over, choose to restart or exit.</w:t>
      </w:r>
    </w:p>
    <w:p w14:paraId="0F487BC6" w14:textId="77777777" w:rsidR="004E6B7D" w:rsidRPr="004E6B7D" w:rsidRDefault="004E6B7D" w:rsidP="004E6B7D">
      <w:pPr>
        <w:rPr>
          <w:rFonts w:ascii="Times New Roman" w:hAnsi="Times New Roman" w:hint="cs"/>
          <w:color w:val="404040"/>
          <w:sz w:val="40"/>
          <w:szCs w:val="40"/>
          <w:shd w:val="clear" w:color="auto" w:fill="FFFFFF"/>
        </w:rPr>
      </w:pPr>
    </w:p>
    <w:p w14:paraId="33D3BC65" w14:textId="77777777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61FA577D" w14:textId="77777777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51CF7262" w14:textId="77777777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7B5C8945" w14:textId="77777777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4EE08273" w14:textId="77777777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41120E28" w14:textId="77777777" w:rsidR="004E6B7D" w:rsidRDefault="004E6B7D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1A87F416" w14:textId="77777777" w:rsidR="004E6B7D" w:rsidRDefault="004E6B7D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0EC50E9D" w14:textId="77777777" w:rsidR="004E6B7D" w:rsidRDefault="004E6B7D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6151DC76" w14:textId="77777777" w:rsidR="004E6B7D" w:rsidRDefault="004E6B7D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17F497A2" w14:textId="77777777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5DD9754D" w14:textId="0194A818" w:rsidR="00473E18" w:rsidRDefault="00473E18" w:rsidP="00795320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Class diagram</w:t>
      </w:r>
    </w:p>
    <w:p w14:paraId="5F37C3AF" w14:textId="0311379F" w:rsidR="00473E18" w:rsidRPr="00795320" w:rsidRDefault="00473E18" w:rsidP="00795320">
      <w:pPr>
        <w:rPr>
          <w:rFonts w:ascii="Times New Roman" w:hAnsi="Times New Roman" w:cs="Times New Roman" w:hint="eastAsia"/>
          <w:color w:val="404040"/>
          <w:sz w:val="40"/>
          <w:szCs w:val="40"/>
          <w:shd w:val="clear" w:color="auto" w:fill="FFFFFF"/>
        </w:rPr>
      </w:pPr>
      <w:r w:rsidRPr="00473E18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drawing>
          <wp:inline distT="0" distB="0" distL="0" distR="0" wp14:anchorId="468F7700" wp14:editId="7336F8A8">
            <wp:extent cx="5943600" cy="4573270"/>
            <wp:effectExtent l="0" t="0" r="0" b="0"/>
            <wp:docPr id="63668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88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DAD" w14:textId="77777777" w:rsidR="00473E18" w:rsidRPr="00473E18" w:rsidRDefault="00473E18" w:rsidP="00473E18">
      <w:pPr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4CBBFF7F" w14:textId="77777777" w:rsidR="006078BC" w:rsidRDefault="00473E18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473E18">
        <w:rPr>
          <w:rFonts w:ascii="Times New Roman" w:hAnsi="Times New Roman"/>
          <w:sz w:val="36"/>
          <w:szCs w:val="36"/>
          <w:shd w:val="clear" w:color="auto" w:fill="FFFFFF"/>
        </w:rPr>
        <w:t>A solitary player embarks on the journey, armed with a health rating, attack range, and capacity to withstand damage. The arsenal includes shotgun shells for interacting with objects—</w:t>
      </w:r>
    </w:p>
    <w:p w14:paraId="3275AD63" w14:textId="678988A7" w:rsidR="006078BC" w:rsidRDefault="00473E18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473E18">
        <w:rPr>
          <w:rFonts w:ascii="Times New Roman" w:hAnsi="Times New Roman"/>
          <w:sz w:val="36"/>
          <w:szCs w:val="36"/>
          <w:shd w:val="clear" w:color="auto" w:fill="FFFFFF"/>
        </w:rPr>
        <w:t>taking damage from fire, collecting items. Among the diverse objects are decorations, lights, first aid kits, and ammunition. The player faces various zombie adversaries, including zombies</w:t>
      </w:r>
      <w:r w:rsidRPr="00473E18">
        <w:rPr>
          <w:rFonts w:ascii="Times New Roman" w:hAnsi="Times New Roman"/>
          <w:sz w:val="36"/>
          <w:szCs w:val="36"/>
          <w:shd w:val="clear" w:color="auto" w:fill="FFFFFF"/>
        </w:rPr>
        <w:t xml:space="preserve"> men</w:t>
      </w:r>
      <w:r w:rsidRPr="00473E18">
        <w:rPr>
          <w:rFonts w:ascii="Times New Roman" w:hAnsi="Times New Roman"/>
          <w:sz w:val="36"/>
          <w:szCs w:val="36"/>
          <w:shd w:val="clear" w:color="auto" w:fill="FFFFFF"/>
        </w:rPr>
        <w:t>, wild zombies, and zombie women</w:t>
      </w:r>
    </w:p>
    <w:p w14:paraId="4022318C" w14:textId="7FD688F5" w:rsidR="004E6B7D" w:rsidRDefault="004E6B7D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OOP</w:t>
      </w:r>
    </w:p>
    <w:p w14:paraId="1546FB87" w14:textId="77777777" w:rsidR="004E6B7D" w:rsidRDefault="004E6B7D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1D64C7BD" w14:textId="0386C1CA" w:rsidR="006078BC" w:rsidRDefault="004E6B7D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Constructor</w:t>
      </w:r>
    </w:p>
    <w:p w14:paraId="18D38264" w14:textId="77777777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3794E397" w14:textId="6EF4635B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Entity class (for player, zombie)</w:t>
      </w:r>
    </w:p>
    <w:p w14:paraId="4E56A073" w14:textId="0A3F9829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Set size and frames (sprite sheet)</w:t>
      </w:r>
    </w:p>
    <w:p w14:paraId="2B21EEBE" w14:textId="6FAB514A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6078BC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1A5A7E2B" wp14:editId="1CA7076C">
            <wp:extent cx="4813547" cy="3968954"/>
            <wp:effectExtent l="0" t="0" r="6350" b="0"/>
            <wp:docPr id="115259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99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DF47" w14:textId="77777777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7787D467" w14:textId="77777777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65F638D5" w14:textId="77777777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1263224" w14:textId="77777777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C45440E" w14:textId="77777777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67DEB240" w14:textId="2D931A83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Tile (map image)</w:t>
      </w:r>
    </w:p>
    <w:p w14:paraId="7C8B12C4" w14:textId="00511D18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Pass id for setting image</w:t>
      </w:r>
    </w:p>
    <w:p w14:paraId="6934A5EA" w14:textId="3773FB98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6078BC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2244CA21" wp14:editId="64D4169A">
            <wp:extent cx="5943600" cy="1531620"/>
            <wp:effectExtent l="0" t="0" r="0" b="0"/>
            <wp:docPr id="180281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17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F94F" w14:textId="77777777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68900C5" w14:textId="57A1B236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TileManager (Draw map)</w:t>
      </w:r>
    </w:p>
    <w:p w14:paraId="6EFEC3D0" w14:textId="7DED71C1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Pass object Player, GamePanel, KeyHandler</w:t>
      </w:r>
    </w:p>
    <w:p w14:paraId="6D1E3322" w14:textId="64F69251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Get gameStateID from class GamePanel.</w:t>
      </w:r>
    </w:p>
    <w:p w14:paraId="2B08C343" w14:textId="76B7C16F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KeyHandler uses for move player by camera view.</w:t>
      </w:r>
    </w:p>
    <w:p w14:paraId="6BA78D7C" w14:textId="2053FE17" w:rsidR="006078BC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And get player speed.</w:t>
      </w:r>
    </w:p>
    <w:p w14:paraId="37A66762" w14:textId="77777777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09C7AA37" w14:textId="76A68237" w:rsidR="006078BC" w:rsidRDefault="006078BC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6078BC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6CDE6346" wp14:editId="2A9378D4">
            <wp:extent cx="5346975" cy="2641736"/>
            <wp:effectExtent l="0" t="0" r="6350" b="6350"/>
            <wp:docPr id="7194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5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7AF2" w14:textId="77777777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61AFF2AB" w14:textId="1FD7B9EC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ObjectManager (generate object such as fire, items)</w:t>
      </w:r>
    </w:p>
    <w:p w14:paraId="59FA95AC" w14:textId="0709DD44" w:rsidR="00AC0971" w:rsidRDefault="00AC0971" w:rsidP="00AC097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Pass object Player, </w:t>
      </w:r>
      <w:r>
        <w:rPr>
          <w:rFonts w:ascii="Times New Roman" w:hAnsi="Times New Roman"/>
          <w:sz w:val="36"/>
          <w:szCs w:val="36"/>
          <w:shd w:val="clear" w:color="auto" w:fill="FFFFFF"/>
        </w:rPr>
        <w:t>TileManager</w:t>
      </w:r>
    </w:p>
    <w:p w14:paraId="7D4CCB23" w14:textId="2770016C" w:rsidR="00AC0971" w:rsidRDefault="00AC0971" w:rsidP="00AC097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Get </w:t>
      </w: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player </w:t>
      </w:r>
      <w:r w:rsidRPr="00AC0971">
        <w:rPr>
          <w:rFonts w:ascii="Times New Roman" w:hAnsi="Times New Roman"/>
          <w:sz w:val="36"/>
          <w:szCs w:val="36"/>
          <w:shd w:val="clear" w:color="auto" w:fill="FFFFFF"/>
        </w:rPr>
        <w:t>coordinates</w:t>
      </w: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 from TileManager (</w:t>
      </w:r>
      <w:r w:rsidRPr="00AC0971">
        <w:rPr>
          <w:rFonts w:ascii="Times New Roman" w:hAnsi="Times New Roman"/>
          <w:sz w:val="36"/>
          <w:szCs w:val="36"/>
          <w:shd w:val="clear" w:color="auto" w:fill="FFFFFF"/>
        </w:rPr>
        <w:t>coordinates</w:t>
      </w: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 by camera view)</w:t>
      </w:r>
    </w:p>
    <w:p w14:paraId="2BC7CDCC" w14:textId="76CDD819" w:rsidR="00AC0971" w:rsidRDefault="00AC0971" w:rsidP="00AC097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And get </w:t>
      </w:r>
      <w:r>
        <w:rPr>
          <w:rFonts w:ascii="Times New Roman" w:hAnsi="Times New Roman"/>
          <w:sz w:val="36"/>
          <w:szCs w:val="36"/>
          <w:shd w:val="clear" w:color="auto" w:fill="FFFFFF"/>
        </w:rPr>
        <w:t>player x, y to check if item is collected by player</w:t>
      </w:r>
      <w:r>
        <w:rPr>
          <w:rFonts w:ascii="Times New Roman" w:hAnsi="Times New Roman"/>
          <w:sz w:val="36"/>
          <w:szCs w:val="36"/>
          <w:shd w:val="clear" w:color="auto" w:fill="FFFFFF"/>
        </w:rPr>
        <w:t>.</w:t>
      </w:r>
    </w:p>
    <w:p w14:paraId="69DB0DB7" w14:textId="77777777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01ADF9AA" w14:textId="706A38C2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AC0971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3610606A" wp14:editId="2D4F98C0">
            <wp:extent cx="4743694" cy="2971953"/>
            <wp:effectExtent l="0" t="0" r="0" b="0"/>
            <wp:docPr id="165290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02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B8DA" w14:textId="77777777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1C61A45B" w14:textId="77777777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1AE8F0C4" w14:textId="77777777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65493B30" w14:textId="77777777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0909B0B5" w14:textId="77777777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71E33AAC" w14:textId="77777777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29D94C58" w14:textId="77777777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24C33408" w14:textId="212412A8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GamePanel</w:t>
      </w:r>
      <w:r w:rsidRPr="00AC0971">
        <w:rPr>
          <w:rFonts w:ascii="Times New Roman" w:hAnsi="Times New Roman"/>
          <w:sz w:val="36"/>
          <w:szCs w:val="36"/>
          <w:shd w:val="clear" w:color="auto" w:fill="FFFFFF"/>
        </w:rPr>
        <w:t xml:space="preserve"> </w:t>
      </w:r>
      <w:r>
        <w:rPr>
          <w:rFonts w:ascii="Times New Roman" w:hAnsi="Times New Roman"/>
          <w:sz w:val="36"/>
          <w:szCs w:val="36"/>
          <w:shd w:val="clear" w:color="auto" w:fill="FFFFFF"/>
        </w:rPr>
        <w:t>(</w:t>
      </w:r>
      <w:r>
        <w:rPr>
          <w:rFonts w:ascii="Times New Roman" w:hAnsi="Times New Roman"/>
          <w:sz w:val="36"/>
          <w:szCs w:val="36"/>
          <w:shd w:val="clear" w:color="auto" w:fill="FFFFFF"/>
        </w:rPr>
        <w:t>Draw all object</w:t>
      </w:r>
      <w:r>
        <w:rPr>
          <w:rFonts w:ascii="Times New Roman" w:hAnsi="Times New Roman"/>
          <w:sz w:val="36"/>
          <w:szCs w:val="36"/>
          <w:shd w:val="clear" w:color="auto" w:fill="FFFFFF"/>
        </w:rPr>
        <w:t>s)</w:t>
      </w:r>
    </w:p>
    <w:p w14:paraId="793414F9" w14:textId="7AD005C6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Pass JFrame to swap a panel to another panel.</w:t>
      </w:r>
    </w:p>
    <w:p w14:paraId="1F054337" w14:textId="65211221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AC0971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40C16BDB" wp14:editId="575391AA">
            <wp:extent cx="3518081" cy="3492679"/>
            <wp:effectExtent l="0" t="0" r="6350" b="0"/>
            <wp:docPr id="6863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06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71DB" w14:textId="77777777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27CC6C01" w14:textId="78CA4D2C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Player stat class</w:t>
      </w:r>
    </w:p>
    <w:p w14:paraId="7F12A8F0" w14:textId="5238191A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Get some attribute from player, set image and draw.</w:t>
      </w:r>
    </w:p>
    <w:p w14:paraId="104E78D9" w14:textId="77777777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04AD40C5" w14:textId="3E6E8763" w:rsidR="00AC0971" w:rsidRDefault="00AC097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AC0971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314CAAC5" wp14:editId="65401E2E">
            <wp:extent cx="5226319" cy="2235315"/>
            <wp:effectExtent l="0" t="0" r="0" b="0"/>
            <wp:docPr id="208881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19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2C3E" w14:textId="4E25B006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CE5E81">
        <w:rPr>
          <w:rFonts w:ascii="Times New Roman" w:hAnsi="Times New Roman"/>
          <w:sz w:val="36"/>
          <w:szCs w:val="36"/>
          <w:shd w:val="clear" w:color="auto" w:fill="FFFFFF"/>
        </w:rPr>
        <w:lastRenderedPageBreak/>
        <w:drawing>
          <wp:inline distT="0" distB="0" distL="0" distR="0" wp14:anchorId="16DEAE99" wp14:editId="77DCE3F1">
            <wp:extent cx="5467631" cy="1771741"/>
            <wp:effectExtent l="0" t="0" r="0" b="0"/>
            <wp:docPr id="17466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3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9FFF" w14:textId="60B70AF9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CE5E81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692CD9EE" wp14:editId="78B179BE">
            <wp:extent cx="5239019" cy="2330570"/>
            <wp:effectExtent l="0" t="0" r="0" b="0"/>
            <wp:docPr id="151044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31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E23A" w14:textId="01513956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CE5E81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24114D5E" wp14:editId="46D1E0AC">
            <wp:extent cx="5315223" cy="1816193"/>
            <wp:effectExtent l="0" t="0" r="0" b="0"/>
            <wp:docPr id="75740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02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9E10" w14:textId="77777777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76B87DBF" w14:textId="77777777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56C95B0" w14:textId="77777777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32A3B025" w14:textId="77777777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09E135FE" w14:textId="77777777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146C435A" w14:textId="62B0B760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Abstract zombie class that inherits from Entity class</w:t>
      </w:r>
    </w:p>
    <w:p w14:paraId="181C929D" w14:textId="77777777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C3087B4" w14:textId="0261DE1A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CE5E81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7F9238C6" wp14:editId="27990004">
            <wp:extent cx="5689892" cy="4026107"/>
            <wp:effectExtent l="0" t="0" r="6350" b="0"/>
            <wp:docPr id="139236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616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9F49" w14:textId="77777777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637E72CD" w14:textId="315DAEC1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Type of zombie</w:t>
      </w:r>
    </w:p>
    <w:p w14:paraId="6680A0C6" w14:textId="6F6117F7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CE5E81">
        <w:rPr>
          <w:rFonts w:ascii="Times New Roman" w:hAnsi="Times New Roman"/>
          <w:sz w:val="36"/>
          <w:szCs w:val="36"/>
          <w:shd w:val="clear" w:color="auto" w:fill="FFFFFF"/>
        </w:rPr>
        <w:lastRenderedPageBreak/>
        <w:drawing>
          <wp:inline distT="0" distB="0" distL="0" distR="0" wp14:anchorId="7AE14B13" wp14:editId="300A0AEB">
            <wp:extent cx="3873699" cy="3092609"/>
            <wp:effectExtent l="0" t="0" r="0" b="0"/>
            <wp:docPr id="118753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39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7C30" w14:textId="79E041AC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CE5E81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2B445454" wp14:editId="7763E345">
            <wp:extent cx="3156112" cy="3187864"/>
            <wp:effectExtent l="0" t="0" r="6350" b="0"/>
            <wp:docPr id="194850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046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4867" w14:textId="56481827" w:rsidR="00CE5E81" w:rsidRDefault="00CE5E81" w:rsidP="00473E18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CE5E81">
        <w:rPr>
          <w:rFonts w:ascii="Times New Roman" w:hAnsi="Times New Roman"/>
          <w:sz w:val="36"/>
          <w:szCs w:val="36"/>
          <w:shd w:val="clear" w:color="auto" w:fill="FFFFFF"/>
        </w:rPr>
        <w:lastRenderedPageBreak/>
        <w:drawing>
          <wp:inline distT="0" distB="0" distL="0" distR="0" wp14:anchorId="26D3727A" wp14:editId="18DB71CA">
            <wp:extent cx="3518081" cy="3137061"/>
            <wp:effectExtent l="0" t="0" r="6350" b="6350"/>
            <wp:docPr id="145025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50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448E" w14:textId="051C8489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 w:rsidRPr="004E6B7D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Each zombie has a different speed</w:t>
      </w: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t>, turn speed, damage, and frames (for animation)</w:t>
      </w:r>
    </w:p>
    <w:p w14:paraId="082D7D44" w14:textId="77777777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25F74AA2" w14:textId="77777777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0BC8702F" w14:textId="77777777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289ADF87" w14:textId="77777777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772DB8DE" w14:textId="77777777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73141CE9" w14:textId="77777777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2DB38C95" w14:textId="77777777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0F87141C" w14:textId="77777777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4CBFCCF2" w14:textId="77777777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56F28DBE" w14:textId="77777777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</w:p>
    <w:p w14:paraId="3137AA3C" w14:textId="1950F79E" w:rsidR="00CE5E81" w:rsidRDefault="00CE5E81" w:rsidP="00CE5E81">
      <w:pP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lastRenderedPageBreak/>
        <w:t>Player is a type of Entity too</w:t>
      </w:r>
    </w:p>
    <w:p w14:paraId="1F280DC3" w14:textId="3D80BE14" w:rsidR="00CE5E81" w:rsidRDefault="00CE5E81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CE5E81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0F08D1FF" wp14:editId="606CD71C">
            <wp:extent cx="5581937" cy="4229317"/>
            <wp:effectExtent l="0" t="0" r="0" b="0"/>
            <wp:docPr id="13345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71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81CC" w14:textId="77777777" w:rsidR="00CE5E81" w:rsidRDefault="00CE5E81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382272FC" w14:textId="5F4611BF" w:rsidR="00CE5E81" w:rsidRDefault="00CE5E81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GameObject (Super abstract class)</w:t>
      </w:r>
    </w:p>
    <w:p w14:paraId="4A1B0FEB" w14:textId="1482E5B2" w:rsidR="00CE5E81" w:rsidRDefault="00CE5E81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CE5E81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666F5636" wp14:editId="584B47F5">
            <wp:extent cx="3651438" cy="2317869"/>
            <wp:effectExtent l="0" t="0" r="6350" b="6350"/>
            <wp:docPr id="101872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221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C75A" w14:textId="5C6942BB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Sub class of GameObject</w:t>
      </w:r>
    </w:p>
    <w:p w14:paraId="11087E3A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8360E96" w14:textId="33985E89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566792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776F849C" wp14:editId="0C3F4285">
            <wp:extent cx="4883401" cy="1866996"/>
            <wp:effectExtent l="0" t="0" r="0" b="0"/>
            <wp:docPr id="75480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057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F947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5DEFC51" w14:textId="59BD5499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566792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4F634593" wp14:editId="2E7109FF">
            <wp:extent cx="3479979" cy="1828894"/>
            <wp:effectExtent l="0" t="0" r="6350" b="0"/>
            <wp:docPr id="162194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43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A4E5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67EBB549" w14:textId="2A1D81E3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566792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490CB130" wp14:editId="06F66278">
            <wp:extent cx="3410125" cy="1943200"/>
            <wp:effectExtent l="0" t="0" r="0" b="0"/>
            <wp:docPr id="212999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959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88C1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6C95BD9" w14:textId="3F4A72FB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566792">
        <w:rPr>
          <w:rFonts w:ascii="Times New Roman" w:hAnsi="Times New Roman"/>
          <w:sz w:val="36"/>
          <w:szCs w:val="36"/>
          <w:shd w:val="clear" w:color="auto" w:fill="FFFFFF"/>
        </w:rPr>
        <w:lastRenderedPageBreak/>
        <w:drawing>
          <wp:inline distT="0" distB="0" distL="0" distR="0" wp14:anchorId="2629D5EF" wp14:editId="00D1EBFD">
            <wp:extent cx="5943600" cy="2193925"/>
            <wp:effectExtent l="0" t="0" r="0" b="0"/>
            <wp:docPr id="205544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409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CAF8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2558BB4F" w14:textId="540D040B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Polymorphism</w:t>
      </w:r>
    </w:p>
    <w:p w14:paraId="2C630B52" w14:textId="563D3CCB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566792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06521FD3" wp14:editId="179BA098">
            <wp:extent cx="4426177" cy="1809843"/>
            <wp:effectExtent l="0" t="0" r="0" b="0"/>
            <wp:docPr id="174846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653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C8C8" w14:textId="41EB06B5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566792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706D14DC" wp14:editId="23C62439">
            <wp:extent cx="3479979" cy="3118010"/>
            <wp:effectExtent l="0" t="0" r="6350" b="6350"/>
            <wp:docPr id="166300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024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6EE0" w14:textId="5A4D778B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In ObjectManager this code stores arraylist of GameObject</w:t>
      </w:r>
    </w:p>
    <w:p w14:paraId="565BBF79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6B13E9C1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C92DE50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1D388190" w14:textId="56B8E15C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In ZombieSpawner</w:t>
      </w:r>
    </w:p>
    <w:p w14:paraId="7818E4A4" w14:textId="3ED937CC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566792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2E3E5C63" wp14:editId="296AFC30">
            <wp:extent cx="4470630" cy="1873346"/>
            <wp:effectExtent l="0" t="0" r="6350" b="0"/>
            <wp:docPr id="203026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618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64EF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D5CD6EB" w14:textId="597F9E0C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566792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0FDF22FB" wp14:editId="7E4DAAE1">
            <wp:extent cx="2908449" cy="590580"/>
            <wp:effectExtent l="0" t="0" r="6350" b="0"/>
            <wp:docPr id="47930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057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8E50" w14:textId="32E0E3C3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For each item in ArrayList also uses polymorphism!</w:t>
      </w:r>
    </w:p>
    <w:p w14:paraId="50A8AD71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00D372C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794E28B3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2BA7F97A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20CD639E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2137F8EF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15924667" w14:textId="1FF1FBDA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2764A877" w14:textId="77777777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161A236D" w14:textId="03CDC2A0" w:rsidR="00566792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795320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drawing>
          <wp:inline distT="0" distB="0" distL="0" distR="0" wp14:anchorId="07B0262E" wp14:editId="7B52B8E5">
            <wp:extent cx="5943600" cy="3260090"/>
            <wp:effectExtent l="0" t="0" r="0" b="0"/>
            <wp:docPr id="878773633" name="Picture 87877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32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2945" w14:textId="0C5A9905" w:rsidR="004431D7" w:rsidRDefault="004431D7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Components:</w:t>
      </w:r>
    </w:p>
    <w:p w14:paraId="30534B79" w14:textId="48051BF6" w:rsidR="00566792" w:rsidRDefault="004431D7" w:rsidP="00566792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Game t</w:t>
      </w:r>
      <w:r w:rsidR="00566792">
        <w:rPr>
          <w:rFonts w:ascii="Times New Roman" w:hAnsi="Times New Roman"/>
          <w:sz w:val="36"/>
          <w:szCs w:val="36"/>
          <w:shd w:val="clear" w:color="auto" w:fill="FFFFFF"/>
        </w:rPr>
        <w:t>itle</w:t>
      </w:r>
    </w:p>
    <w:p w14:paraId="53BBEF47" w14:textId="026B9CE4" w:rsidR="00566792" w:rsidRPr="00566792" w:rsidRDefault="00566792" w:rsidP="00566792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Start button</w:t>
      </w:r>
    </w:p>
    <w:p w14:paraId="0FF6E1DE" w14:textId="0FC52996" w:rsidR="00566792" w:rsidRDefault="00566792" w:rsidP="00566792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Exit button</w:t>
      </w:r>
    </w:p>
    <w:p w14:paraId="38EA380F" w14:textId="29B373AC" w:rsidR="00566792" w:rsidRDefault="004431D7" w:rsidP="00566792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Back ground</w:t>
      </w:r>
    </w:p>
    <w:p w14:paraId="0007F289" w14:textId="63E1DB34" w:rsidR="004431D7" w:rsidRDefault="004431D7" w:rsidP="004431D7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4431D7">
        <w:rPr>
          <w:rFonts w:ascii="Times New Roman" w:hAnsi="Times New Roman"/>
          <w:sz w:val="36"/>
          <w:szCs w:val="36"/>
          <w:shd w:val="clear" w:color="auto" w:fill="FFFFFF"/>
        </w:rPr>
        <w:t>Event handling</w:t>
      </w:r>
    </w:p>
    <w:p w14:paraId="11E1E029" w14:textId="399A3E32" w:rsid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Press up&amp;down</w:t>
      </w:r>
    </w:p>
    <w:p w14:paraId="046B6065" w14:textId="64468C78" w:rsidR="004431D7" w:rsidRP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Press spacebar to select</w:t>
      </w:r>
    </w:p>
    <w:p w14:paraId="2DA87166" w14:textId="32132DCC" w:rsidR="004431D7" w:rsidRDefault="004431D7" w:rsidP="004431D7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473E18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lastRenderedPageBreak/>
        <w:drawing>
          <wp:inline distT="0" distB="0" distL="0" distR="0" wp14:anchorId="72CCE0A6" wp14:editId="14DACBF3">
            <wp:extent cx="5943600" cy="3260725"/>
            <wp:effectExtent l="0" t="0" r="0" b="0"/>
            <wp:docPr id="725767745" name="Picture 725767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76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A3BC" w14:textId="67CBFD52" w:rsidR="004431D7" w:rsidRDefault="004431D7" w:rsidP="004431D7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Components:</w:t>
      </w:r>
    </w:p>
    <w:p w14:paraId="24509A45" w14:textId="53449933" w:rsid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Player health</w:t>
      </w:r>
    </w:p>
    <w:p w14:paraId="284E579E" w14:textId="5DDF2563" w:rsid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Ammo</w:t>
      </w:r>
    </w:p>
    <w:p w14:paraId="22B59717" w14:textId="12C70626" w:rsid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Run distance</w:t>
      </w:r>
    </w:p>
    <w:p w14:paraId="534DC4A3" w14:textId="3683A2B9" w:rsid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Kill count</w:t>
      </w:r>
    </w:p>
    <w:p w14:paraId="55B25823" w14:textId="060C0880" w:rsid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How to play message</w:t>
      </w:r>
    </w:p>
    <w:p w14:paraId="4A84791E" w14:textId="519CEEE3" w:rsid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Icon</w:t>
      </w:r>
    </w:p>
    <w:p w14:paraId="0668F102" w14:textId="77777777" w:rsidR="004431D7" w:rsidRDefault="004431D7" w:rsidP="004431D7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4431D7">
        <w:rPr>
          <w:rFonts w:ascii="Times New Roman" w:hAnsi="Times New Roman"/>
          <w:sz w:val="36"/>
          <w:szCs w:val="36"/>
          <w:shd w:val="clear" w:color="auto" w:fill="FFFFFF"/>
        </w:rPr>
        <w:t>Event handling</w:t>
      </w:r>
    </w:p>
    <w:p w14:paraId="02F299CB" w14:textId="19270943" w:rsid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Press up&amp;down</w:t>
      </w: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 to move</w:t>
      </w:r>
    </w:p>
    <w:p w14:paraId="3002BFD6" w14:textId="61A92BD5" w:rsid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Press </w:t>
      </w:r>
      <w:r>
        <w:rPr>
          <w:rFonts w:ascii="Times New Roman" w:hAnsi="Times New Roman"/>
          <w:sz w:val="36"/>
          <w:szCs w:val="36"/>
          <w:shd w:val="clear" w:color="auto" w:fill="FFFFFF"/>
        </w:rPr>
        <w:t>A to attack</w:t>
      </w:r>
    </w:p>
    <w:p w14:paraId="72D3BB72" w14:textId="135D79A2" w:rsidR="004431D7" w:rsidRP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Press S to shoot</w:t>
      </w:r>
    </w:p>
    <w:p w14:paraId="0E50C14A" w14:textId="77777777" w:rsidR="004431D7" w:rsidRPr="004431D7" w:rsidRDefault="004431D7" w:rsidP="004431D7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3EDE1A38" w14:textId="77777777" w:rsidR="004431D7" w:rsidRDefault="004431D7" w:rsidP="004431D7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5978F8F" w14:textId="626B3D7C" w:rsidR="004431D7" w:rsidRPr="004431D7" w:rsidRDefault="004431D7" w:rsidP="004431D7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4E6B7D">
        <w:rPr>
          <w:rFonts w:ascii="Times New Roman" w:hAnsi="Times New Roman" w:cs="Times New Roman"/>
          <w:color w:val="404040"/>
          <w:sz w:val="40"/>
          <w:szCs w:val="40"/>
          <w:shd w:val="clear" w:color="auto" w:fill="FFFFFF"/>
        </w:rPr>
        <w:lastRenderedPageBreak/>
        <w:drawing>
          <wp:inline distT="0" distB="0" distL="0" distR="0" wp14:anchorId="4722A466" wp14:editId="5F1915FE">
            <wp:extent cx="5943600" cy="3242945"/>
            <wp:effectExtent l="0" t="0" r="0" b="0"/>
            <wp:docPr id="1451825728" name="Picture 145182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47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4891" w14:textId="001BA270" w:rsidR="00566792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Restart button</w:t>
      </w:r>
    </w:p>
    <w:p w14:paraId="4E42C758" w14:textId="476527D2" w:rsid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Exit to home button</w:t>
      </w:r>
    </w:p>
    <w:p w14:paraId="1D68581C" w14:textId="77777777" w:rsidR="004431D7" w:rsidRDefault="004431D7" w:rsidP="004431D7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4431D7">
        <w:rPr>
          <w:rFonts w:ascii="Times New Roman" w:hAnsi="Times New Roman"/>
          <w:sz w:val="36"/>
          <w:szCs w:val="36"/>
          <w:shd w:val="clear" w:color="auto" w:fill="FFFFFF"/>
        </w:rPr>
        <w:t>Event handling</w:t>
      </w:r>
    </w:p>
    <w:p w14:paraId="4708ECDC" w14:textId="77777777" w:rsid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Press up&amp;down</w:t>
      </w:r>
    </w:p>
    <w:p w14:paraId="3C7380B9" w14:textId="77777777" w:rsidR="004431D7" w:rsidRPr="004431D7" w:rsidRDefault="004431D7" w:rsidP="004431D7">
      <w:pPr>
        <w:pStyle w:val="ListParagraph"/>
        <w:numPr>
          <w:ilvl w:val="0"/>
          <w:numId w:val="2"/>
        </w:num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Press spacebar to select</w:t>
      </w:r>
    </w:p>
    <w:p w14:paraId="6112E93D" w14:textId="77777777" w:rsidR="004431D7" w:rsidRDefault="004431D7" w:rsidP="004431D7">
      <w:pPr>
        <w:ind w:left="360"/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3BD8D901" w14:textId="77777777" w:rsidR="004431D7" w:rsidRDefault="004431D7" w:rsidP="004431D7">
      <w:pPr>
        <w:ind w:left="360"/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9421DB1" w14:textId="77777777" w:rsidR="004431D7" w:rsidRDefault="004431D7" w:rsidP="004431D7">
      <w:pPr>
        <w:ind w:left="360"/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87EB569" w14:textId="77777777" w:rsidR="004431D7" w:rsidRDefault="004431D7" w:rsidP="004431D7">
      <w:pPr>
        <w:ind w:left="360"/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8FA433D" w14:textId="77777777" w:rsidR="004431D7" w:rsidRDefault="004431D7" w:rsidP="004431D7">
      <w:pPr>
        <w:ind w:left="360"/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37A09C0" w14:textId="77777777" w:rsidR="004431D7" w:rsidRDefault="004431D7" w:rsidP="004431D7">
      <w:pPr>
        <w:ind w:left="360"/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6EE28297" w14:textId="77777777" w:rsidR="004431D7" w:rsidRDefault="004431D7" w:rsidP="004431D7">
      <w:pPr>
        <w:ind w:left="360"/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04B0AE8E" w14:textId="77777777" w:rsidR="004431D7" w:rsidRPr="004431D7" w:rsidRDefault="004431D7" w:rsidP="004431D7">
      <w:pPr>
        <w:ind w:left="360"/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20AD06C2" w14:textId="701E8494" w:rsidR="00566792" w:rsidRDefault="004431D7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My algorithms</w:t>
      </w:r>
    </w:p>
    <w:p w14:paraId="3BC8F090" w14:textId="77777777" w:rsidR="004431D7" w:rsidRDefault="004431D7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2C4A1000" w14:textId="7BB8A83B" w:rsidR="004431D7" w:rsidRDefault="004431D7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>Random integer between min to max.</w:t>
      </w:r>
      <w:r w:rsidR="00A50EBC">
        <w:rPr>
          <w:rFonts w:ascii="Times New Roman" w:hAnsi="Times New Roman"/>
          <w:sz w:val="36"/>
          <w:szCs w:val="36"/>
          <w:shd w:val="clear" w:color="auto" w:fill="FFFFFF"/>
        </w:rPr>
        <w:t xml:space="preserve"> It’s used to random position of generate game object</w:t>
      </w:r>
    </w:p>
    <w:p w14:paraId="6E8F1C4F" w14:textId="0AE3835C" w:rsidR="004431D7" w:rsidRDefault="004431D7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4431D7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553307AD" wp14:editId="21BA4953">
            <wp:extent cx="3670489" cy="850944"/>
            <wp:effectExtent l="0" t="0" r="6350" b="6350"/>
            <wp:docPr id="44405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528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972B" w14:textId="77777777" w:rsidR="004431D7" w:rsidRDefault="004431D7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79310A24" w14:textId="7FF1DD02" w:rsidR="004431D7" w:rsidRDefault="004431D7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Generate game object to screen with </w:t>
      </w:r>
      <w:r w:rsidRPr="004431D7">
        <w:rPr>
          <w:rFonts w:ascii="Times New Roman" w:hAnsi="Times New Roman"/>
          <w:sz w:val="36"/>
          <w:szCs w:val="36"/>
          <w:shd w:val="clear" w:color="auto" w:fill="FFFFFF"/>
        </w:rPr>
        <w:t>probability</w:t>
      </w: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 (this.go is an array list of GameObject)</w:t>
      </w:r>
    </w:p>
    <w:p w14:paraId="186C1B33" w14:textId="30692FAF" w:rsidR="004431D7" w:rsidRDefault="004431D7" w:rsidP="00CE5E81">
      <w:pPr>
        <w:rPr>
          <w:rFonts w:ascii="Times New Roman" w:hAnsi="Times New Roman"/>
          <w:sz w:val="36"/>
          <w:szCs w:val="36"/>
          <w:shd w:val="clear" w:color="auto" w:fill="FFFFFF"/>
          <w:lang w:val="en"/>
        </w:rPr>
      </w:pPr>
      <w:r w:rsidRPr="004431D7">
        <w:rPr>
          <w:rFonts w:ascii="Times New Roman" w:hAnsi="Times New Roman"/>
          <w:sz w:val="36"/>
          <w:szCs w:val="36"/>
          <w:shd w:val="clear" w:color="auto" w:fill="FFFFFF"/>
          <w:lang w:val="en"/>
        </w:rPr>
        <w:drawing>
          <wp:inline distT="0" distB="0" distL="0" distR="0" wp14:anchorId="4E572969" wp14:editId="00DC7D03">
            <wp:extent cx="2832246" cy="590580"/>
            <wp:effectExtent l="0" t="0" r="6350" b="0"/>
            <wp:docPr id="4079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80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8569" w14:textId="5839770B" w:rsidR="004431D7" w:rsidRDefault="004431D7" w:rsidP="00CE5E81">
      <w:pPr>
        <w:rPr>
          <w:rFonts w:ascii="Times New Roman" w:hAnsi="Times New Roman"/>
          <w:sz w:val="36"/>
          <w:szCs w:val="36"/>
          <w:shd w:val="clear" w:color="auto" w:fill="FFFFFF"/>
          <w:lang w:val="en"/>
        </w:rPr>
      </w:pPr>
      <w:r>
        <w:rPr>
          <w:rFonts w:ascii="Times New Roman" w:hAnsi="Times New Roman"/>
          <w:sz w:val="36"/>
          <w:szCs w:val="36"/>
          <w:shd w:val="clear" w:color="auto" w:fill="FFFFFF"/>
          <w:lang w:val="en"/>
        </w:rPr>
        <w:t>0.3% per 1/30 seconds to generate Ammopack</w:t>
      </w:r>
    </w:p>
    <w:p w14:paraId="02F02F2E" w14:textId="4C7A0A6E" w:rsidR="004431D7" w:rsidRDefault="00A50EBC" w:rsidP="004431D7">
      <w:pPr>
        <w:rPr>
          <w:rFonts w:ascii="Times New Roman" w:hAnsi="Times New Roman"/>
          <w:sz w:val="36"/>
          <w:szCs w:val="36"/>
          <w:shd w:val="clear" w:color="auto" w:fill="FFFFFF"/>
          <w:lang w:val="en"/>
        </w:rPr>
      </w:pPr>
      <w:r>
        <w:rPr>
          <w:rFonts w:ascii="Times New Roman" w:hAnsi="Times New Roman"/>
          <w:sz w:val="36"/>
          <w:szCs w:val="36"/>
          <w:shd w:val="clear" w:color="auto" w:fill="FFFFFF"/>
          <w:lang w:val="en"/>
        </w:rPr>
        <w:t>10</w:t>
      </w:r>
      <w:r w:rsidR="004431D7">
        <w:rPr>
          <w:rFonts w:ascii="Times New Roman" w:hAnsi="Times New Roman"/>
          <w:sz w:val="36"/>
          <w:szCs w:val="36"/>
          <w:shd w:val="clear" w:color="auto" w:fill="FFFFFF"/>
          <w:lang w:val="en"/>
        </w:rPr>
        <w:t xml:space="preserve">% per 1/30 seconds to generate </w:t>
      </w:r>
      <w:r>
        <w:rPr>
          <w:rFonts w:ascii="Times New Roman" w:hAnsi="Times New Roman"/>
          <w:sz w:val="36"/>
          <w:szCs w:val="36"/>
          <w:shd w:val="clear" w:color="auto" w:fill="FFFFFF"/>
          <w:lang w:val="en"/>
        </w:rPr>
        <w:t>Decoration</w:t>
      </w:r>
    </w:p>
    <w:p w14:paraId="1F2FAC42" w14:textId="77777777" w:rsidR="004431D7" w:rsidRDefault="004431D7" w:rsidP="00CE5E81">
      <w:pPr>
        <w:rPr>
          <w:rFonts w:ascii="Times New Roman" w:hAnsi="Times New Roman"/>
          <w:sz w:val="36"/>
          <w:szCs w:val="36"/>
          <w:shd w:val="clear" w:color="auto" w:fill="FFFFFF"/>
          <w:lang w:val="en"/>
        </w:rPr>
      </w:pPr>
    </w:p>
    <w:p w14:paraId="11D9EEB1" w14:textId="77777777" w:rsidR="004431D7" w:rsidRPr="004431D7" w:rsidRDefault="004431D7" w:rsidP="00CE5E81">
      <w:pPr>
        <w:rPr>
          <w:rFonts w:ascii="Times New Roman" w:hAnsi="Times New Roman" w:hint="eastAsia"/>
          <w:sz w:val="36"/>
          <w:szCs w:val="36"/>
          <w:shd w:val="clear" w:color="auto" w:fill="FFFFFF"/>
          <w:lang w:val="en"/>
        </w:rPr>
      </w:pPr>
    </w:p>
    <w:p w14:paraId="0FD9B3CC" w14:textId="2A995F19" w:rsidR="004431D7" w:rsidRDefault="004431D7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4431D7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58E201C5" wp14:editId="34637297">
            <wp:extent cx="5943600" cy="1151890"/>
            <wp:effectExtent l="0" t="0" r="0" b="0"/>
            <wp:docPr id="49140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034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ED04" w14:textId="77777777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1F57FC66" w14:textId="77777777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C98B633" w14:textId="77777777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3D201ECC" w14:textId="4D999739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Check hitbox of player and attackbox of zombies (Check if two rectangle intersect)</w:t>
      </w:r>
    </w:p>
    <w:p w14:paraId="3258A99F" w14:textId="1D9DA95E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A50EBC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44773E6F" wp14:editId="13F5422F">
            <wp:extent cx="5943600" cy="3451225"/>
            <wp:effectExtent l="0" t="0" r="0" b="0"/>
            <wp:docPr id="192748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861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8838" w14:textId="679133DF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A50EBC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487FDF2F" wp14:editId="420A5EBF">
            <wp:extent cx="5943600" cy="3721100"/>
            <wp:effectExtent l="0" t="0" r="0" b="0"/>
            <wp:docPr id="154376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668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E395" w14:textId="60D91690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Health bar will change slowly and smoothly</w:t>
      </w:r>
    </w:p>
    <w:p w14:paraId="44670896" w14:textId="176FFDEB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A50EBC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4B8EC8E8" wp14:editId="3FBE4466">
            <wp:extent cx="5124713" cy="2997354"/>
            <wp:effectExtent l="0" t="0" r="0" b="0"/>
            <wp:docPr id="71236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605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BEA7" w14:textId="77777777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6BD23991" w14:textId="457B995B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When player step on </w:t>
      </w:r>
      <w:r w:rsidR="008D214E">
        <w:rPr>
          <w:rFonts w:ascii="Times New Roman" w:hAnsi="Times New Roman"/>
          <w:sz w:val="36"/>
          <w:szCs w:val="36"/>
          <w:shd w:val="clear" w:color="auto" w:fill="FFFFFF"/>
        </w:rPr>
        <w:t>ammo pack then i</w:t>
      </w:r>
      <w:r>
        <w:rPr>
          <w:rFonts w:ascii="Times New Roman" w:hAnsi="Times New Roman"/>
          <w:sz w:val="36"/>
          <w:szCs w:val="36"/>
          <w:shd w:val="clear" w:color="auto" w:fill="FFFFFF"/>
        </w:rPr>
        <w:t>ncrease player shotgun ammo by 8</w:t>
      </w:r>
      <w:r w:rsidR="008D214E">
        <w:rPr>
          <w:rFonts w:ascii="Times New Roman" w:hAnsi="Times New Roman"/>
          <w:sz w:val="36"/>
          <w:szCs w:val="36"/>
          <w:shd w:val="clear" w:color="auto" w:fill="FFFFFF"/>
        </w:rPr>
        <w:t>.</w:t>
      </w: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 </w:t>
      </w:r>
      <w:r w:rsidR="008D214E">
        <w:rPr>
          <w:rFonts w:ascii="Times New Roman" w:hAnsi="Times New Roman"/>
          <w:sz w:val="36"/>
          <w:szCs w:val="36"/>
          <w:shd w:val="clear" w:color="auto" w:fill="FFFFFF"/>
        </w:rPr>
        <w:t>A</w:t>
      </w:r>
      <w:r>
        <w:rPr>
          <w:rFonts w:ascii="Times New Roman" w:hAnsi="Times New Roman"/>
          <w:sz w:val="36"/>
          <w:szCs w:val="36"/>
          <w:shd w:val="clear" w:color="auto" w:fill="FFFFFF"/>
        </w:rPr>
        <w:t>nd 48</w:t>
      </w:r>
      <w:r w:rsidR="008D214E">
        <w:rPr>
          <w:rFonts w:ascii="Times New Roman" w:hAnsi="Times New Roman"/>
          <w:sz w:val="36"/>
          <w:szCs w:val="36"/>
          <w:shd w:val="clear" w:color="auto" w:fill="FFFFFF"/>
        </w:rPr>
        <w:t xml:space="preserve"> is limit</w:t>
      </w: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 using Math.min</w:t>
      </w:r>
      <w:r w:rsidR="008D214E">
        <w:rPr>
          <w:rFonts w:ascii="Times New Roman" w:hAnsi="Times New Roman"/>
          <w:sz w:val="36"/>
          <w:szCs w:val="36"/>
          <w:shd w:val="clear" w:color="auto" w:fill="FFFFFF"/>
        </w:rPr>
        <w:t>()</w:t>
      </w:r>
    </w:p>
    <w:p w14:paraId="1B6680F6" w14:textId="2AAF6318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A50EBC">
        <w:rPr>
          <w:rFonts w:ascii="Times New Roman" w:hAnsi="Times New Roman"/>
          <w:sz w:val="36"/>
          <w:szCs w:val="36"/>
          <w:shd w:val="clear" w:color="auto" w:fill="FFFFFF"/>
        </w:rPr>
        <w:drawing>
          <wp:inline distT="0" distB="0" distL="0" distR="0" wp14:anchorId="2579485E" wp14:editId="38D9FDEA">
            <wp:extent cx="3397425" cy="692186"/>
            <wp:effectExtent l="0" t="0" r="0" b="0"/>
            <wp:docPr id="92050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074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F7D5" w14:textId="77777777" w:rsidR="008D214E" w:rsidRDefault="008D214E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645BE4BE" w14:textId="77777777" w:rsidR="008D214E" w:rsidRDefault="008D214E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B2FD9F2" w14:textId="77777777" w:rsidR="008D214E" w:rsidRDefault="008D214E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1CDE5C34" w14:textId="77777777" w:rsidR="008D214E" w:rsidRDefault="008D214E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794955B3" w14:textId="77777777" w:rsidR="008D214E" w:rsidRDefault="008D214E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303C782A" w14:textId="55756FAA" w:rsidR="008D214E" w:rsidRDefault="008D214E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909E4E7" w14:textId="77777777" w:rsidR="008D214E" w:rsidRDefault="008D214E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BE1C3DA" w14:textId="32F864ED" w:rsidR="008D214E" w:rsidRPr="008D214E" w:rsidRDefault="008D214E" w:rsidP="008D214E">
      <w:pPr>
        <w:jc w:val="center"/>
        <w:rPr>
          <w:rFonts w:ascii="Times New Roman" w:hAnsi="Times New Roman"/>
          <w:b/>
          <w:bCs/>
          <w:sz w:val="40"/>
          <w:szCs w:val="40"/>
          <w:shd w:val="clear" w:color="auto" w:fill="FFFFFF"/>
        </w:rPr>
      </w:pPr>
      <w:r w:rsidRPr="008D214E">
        <w:rPr>
          <w:rFonts w:ascii="Times New Roman" w:hAnsi="Times New Roman"/>
          <w:b/>
          <w:bCs/>
          <w:sz w:val="40"/>
          <w:szCs w:val="40"/>
          <w:shd w:val="clear" w:color="auto" w:fill="FFFFFF"/>
        </w:rPr>
        <w:lastRenderedPageBreak/>
        <w:t>Chapter 3: Summary</w:t>
      </w:r>
    </w:p>
    <w:p w14:paraId="2C627640" w14:textId="77777777" w:rsidR="008D214E" w:rsidRDefault="008D214E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776248D" w14:textId="2A4EB35A" w:rsidR="008D214E" w:rsidRDefault="008D214E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8D214E">
        <w:rPr>
          <w:rFonts w:ascii="Times New Roman" w:hAnsi="Times New Roman"/>
          <w:sz w:val="36"/>
          <w:szCs w:val="36"/>
          <w:shd w:val="clear" w:color="auto" w:fill="FFFFFF"/>
        </w:rPr>
        <w:t>Problems encountered during development</w:t>
      </w:r>
      <w:r>
        <w:rPr>
          <w:rFonts w:ascii="Times New Roman" w:hAnsi="Times New Roman"/>
          <w:sz w:val="36"/>
          <w:szCs w:val="36"/>
          <w:shd w:val="clear" w:color="auto" w:fill="FFFFFF"/>
        </w:rPr>
        <w:t>:</w:t>
      </w:r>
    </w:p>
    <w:p w14:paraId="37E46AEC" w14:textId="73FC1DD4" w:rsidR="008D214E" w:rsidRDefault="008D214E" w:rsidP="008D214E">
      <w:pPr>
        <w:pStyle w:val="ListParagraph"/>
        <w:numPr>
          <w:ilvl w:val="0"/>
          <w:numId w:val="3"/>
        </w:numPr>
        <w:rPr>
          <w:rFonts w:ascii="Times New Roman" w:hAnsi="Times New Roman"/>
          <w:sz w:val="36"/>
          <w:szCs w:val="36"/>
          <w:shd w:val="clear" w:color="auto" w:fill="FFFFFF"/>
        </w:rPr>
      </w:pPr>
      <w:r w:rsidRPr="008D214E">
        <w:rPr>
          <w:rFonts w:ascii="Times New Roman" w:hAnsi="Times New Roman"/>
          <w:sz w:val="36"/>
          <w:szCs w:val="36"/>
          <w:shd w:val="clear" w:color="auto" w:fill="FFFFFF"/>
        </w:rPr>
        <w:t>Game lag</w:t>
      </w: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, </w:t>
      </w:r>
      <w:r w:rsidRPr="008D214E">
        <w:rPr>
          <w:rFonts w:ascii="Times New Roman" w:hAnsi="Times New Roman"/>
          <w:sz w:val="36"/>
          <w:szCs w:val="36"/>
          <w:shd w:val="clear" w:color="auto" w:fill="FFFFFF"/>
        </w:rPr>
        <w:t>difficult to fix.</w:t>
      </w:r>
    </w:p>
    <w:p w14:paraId="752649C2" w14:textId="18191D08" w:rsidR="008D214E" w:rsidRDefault="008D214E" w:rsidP="008D214E">
      <w:pPr>
        <w:pStyle w:val="ListParagraph"/>
        <w:numPr>
          <w:ilvl w:val="0"/>
          <w:numId w:val="3"/>
        </w:numPr>
        <w:rPr>
          <w:rFonts w:ascii="Times New Roman" w:hAnsi="Times New Roman"/>
          <w:sz w:val="36"/>
          <w:szCs w:val="36"/>
          <w:shd w:val="clear" w:color="auto" w:fill="FFFFFF"/>
        </w:rPr>
      </w:pPr>
      <w:r w:rsidRPr="008D214E">
        <w:rPr>
          <w:rFonts w:ascii="Times New Roman" w:hAnsi="Times New Roman"/>
          <w:sz w:val="36"/>
          <w:szCs w:val="36"/>
          <w:shd w:val="clear" w:color="auto" w:fill="FFFFFF"/>
        </w:rPr>
        <w:t>The game didn't go as planned due to time constraints.</w:t>
      </w:r>
    </w:p>
    <w:p w14:paraId="5A11336C" w14:textId="77777777" w:rsidR="008D214E" w:rsidRDefault="008D214E" w:rsidP="008D214E">
      <w:pPr>
        <w:ind w:left="90"/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3D338264" w14:textId="5B17171F" w:rsidR="008D214E" w:rsidRDefault="008D214E" w:rsidP="008D214E">
      <w:pPr>
        <w:ind w:left="90"/>
        <w:rPr>
          <w:rFonts w:ascii="Times New Roman" w:hAnsi="Times New Roman"/>
          <w:sz w:val="36"/>
          <w:szCs w:val="36"/>
          <w:shd w:val="clear" w:color="auto" w:fill="FFFFFF"/>
        </w:rPr>
      </w:pPr>
      <w:r w:rsidRPr="008D214E">
        <w:rPr>
          <w:rFonts w:ascii="Times New Roman" w:hAnsi="Times New Roman"/>
          <w:sz w:val="36"/>
          <w:szCs w:val="36"/>
          <w:shd w:val="clear" w:color="auto" w:fill="FFFFFF"/>
        </w:rPr>
        <w:t>Highlights of the program</w:t>
      </w:r>
      <w:r>
        <w:rPr>
          <w:rFonts w:ascii="Times New Roman" w:hAnsi="Times New Roman"/>
          <w:sz w:val="36"/>
          <w:szCs w:val="36"/>
          <w:shd w:val="clear" w:color="auto" w:fill="FFFFFF"/>
        </w:rPr>
        <w:t>:</w:t>
      </w:r>
    </w:p>
    <w:p w14:paraId="25E4F987" w14:textId="38E03932" w:rsidR="008D214E" w:rsidRDefault="008D214E" w:rsidP="008D214E">
      <w:pPr>
        <w:pStyle w:val="ListParagraph"/>
        <w:numPr>
          <w:ilvl w:val="0"/>
          <w:numId w:val="5"/>
        </w:numPr>
        <w:rPr>
          <w:rFonts w:ascii="Times New Roman" w:hAnsi="Times New Roman"/>
          <w:sz w:val="36"/>
          <w:szCs w:val="36"/>
          <w:shd w:val="clear" w:color="auto" w:fill="FFFFFF"/>
        </w:rPr>
      </w:pPr>
      <w:r w:rsidRPr="008D214E">
        <w:rPr>
          <w:rFonts w:ascii="Times New Roman" w:hAnsi="Times New Roman"/>
          <w:sz w:val="36"/>
          <w:szCs w:val="36"/>
          <w:shd w:val="clear" w:color="auto" w:fill="FFFFFF"/>
        </w:rPr>
        <w:t>Fun game, difficult to play</w:t>
      </w:r>
    </w:p>
    <w:p w14:paraId="3D89DC1C" w14:textId="77777777" w:rsidR="008D214E" w:rsidRPr="008D214E" w:rsidRDefault="008D214E" w:rsidP="008D214E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E179B9C" w14:textId="4A4CD05F" w:rsidR="008D214E" w:rsidRDefault="008D214E" w:rsidP="008D214E">
      <w:pPr>
        <w:rPr>
          <w:rFonts w:ascii="Times New Roman" w:hAnsi="Times New Roman"/>
          <w:sz w:val="36"/>
          <w:szCs w:val="36"/>
          <w:shd w:val="clear" w:color="auto" w:fill="FFFFFF"/>
        </w:rPr>
      </w:pPr>
      <w:r w:rsidRPr="008D214E">
        <w:rPr>
          <w:rFonts w:ascii="Times New Roman" w:hAnsi="Times New Roman"/>
          <w:sz w:val="36"/>
          <w:szCs w:val="36"/>
          <w:shd w:val="clear" w:color="auto" w:fill="FFFFFF"/>
        </w:rPr>
        <w:t>Suggestions</w:t>
      </w:r>
      <w:r>
        <w:rPr>
          <w:rFonts w:ascii="Times New Roman" w:hAnsi="Times New Roman"/>
          <w:sz w:val="36"/>
          <w:szCs w:val="36"/>
          <w:shd w:val="clear" w:color="auto" w:fill="FFFFFF"/>
        </w:rPr>
        <w:t xml:space="preserve">: </w:t>
      </w:r>
    </w:p>
    <w:p w14:paraId="06ED0229" w14:textId="599BFAAE" w:rsidR="008D214E" w:rsidRPr="008D214E" w:rsidRDefault="008D214E" w:rsidP="008D214E">
      <w:pPr>
        <w:rPr>
          <w:rFonts w:ascii="Times New Roman" w:hAnsi="Times New Roman" w:hint="eastAsia"/>
          <w:sz w:val="36"/>
          <w:szCs w:val="36"/>
          <w:shd w:val="clear" w:color="auto" w:fill="FFFFFF"/>
          <w:cs/>
          <w:lang w:val="en"/>
        </w:rPr>
      </w:pPr>
      <w:r>
        <w:rPr>
          <w:rFonts w:ascii="Times New Roman" w:hAnsi="Times New Roman"/>
          <w:sz w:val="36"/>
          <w:szCs w:val="36"/>
          <w:shd w:val="clear" w:color="auto" w:fill="FFFFFF"/>
        </w:rPr>
        <w:tab/>
      </w:r>
      <w:r w:rsidRPr="008D214E">
        <w:rPr>
          <w:rFonts w:ascii="Times New Roman" w:hAnsi="Times New Roman"/>
          <w:sz w:val="36"/>
          <w:szCs w:val="36"/>
          <w:shd w:val="clear" w:color="auto" w:fill="FFFFFF"/>
        </w:rPr>
        <w:t>The game should be simpler, with fewer requirements since it's just a mini-project.</w:t>
      </w:r>
      <w:r>
        <w:rPr>
          <w:rFonts w:ascii="Times New Roman" w:hAnsi="Times New Roman" w:hint="cs"/>
          <w:sz w:val="36"/>
          <w:szCs w:val="36"/>
          <w:shd w:val="clear" w:color="auto" w:fill="FFFFFF"/>
          <w:cs/>
        </w:rPr>
        <w:t xml:space="preserve"> </w:t>
      </w:r>
    </w:p>
    <w:p w14:paraId="36790C55" w14:textId="77777777" w:rsidR="008D214E" w:rsidRPr="008D214E" w:rsidRDefault="008D214E" w:rsidP="008D214E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776E182C" w14:textId="77777777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4FFC26F9" w14:textId="77777777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FCBFABA" w14:textId="77777777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59956307" w14:textId="77777777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0033A9B8" w14:textId="77777777" w:rsidR="00A50EBC" w:rsidRDefault="00A50EBC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p w14:paraId="0564838C" w14:textId="77777777" w:rsidR="00566792" w:rsidRPr="00473E18" w:rsidRDefault="00566792" w:rsidP="00CE5E81">
      <w:pPr>
        <w:rPr>
          <w:rFonts w:ascii="Times New Roman" w:hAnsi="Times New Roman"/>
          <w:sz w:val="36"/>
          <w:szCs w:val="36"/>
          <w:shd w:val="clear" w:color="auto" w:fill="FFFFFF"/>
        </w:rPr>
      </w:pPr>
    </w:p>
    <w:sectPr w:rsidR="00566792" w:rsidRPr="00473E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A1636" w14:textId="77777777" w:rsidR="006C4FBB" w:rsidRDefault="006C4FBB" w:rsidP="00473E18">
      <w:pPr>
        <w:spacing w:after="0" w:line="240" w:lineRule="auto"/>
      </w:pPr>
      <w:r>
        <w:separator/>
      </w:r>
    </w:p>
  </w:endnote>
  <w:endnote w:type="continuationSeparator" w:id="0">
    <w:p w14:paraId="3B57A77C" w14:textId="77777777" w:rsidR="006C4FBB" w:rsidRDefault="006C4FBB" w:rsidP="00473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330C5" w14:textId="77777777" w:rsidR="006C4FBB" w:rsidRDefault="006C4FBB" w:rsidP="00473E18">
      <w:pPr>
        <w:spacing w:after="0" w:line="240" w:lineRule="auto"/>
      </w:pPr>
      <w:r>
        <w:separator/>
      </w:r>
    </w:p>
  </w:footnote>
  <w:footnote w:type="continuationSeparator" w:id="0">
    <w:p w14:paraId="02D583C5" w14:textId="77777777" w:rsidR="006C4FBB" w:rsidRDefault="006C4FBB" w:rsidP="00473E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C7096"/>
    <w:multiLevelType w:val="hybridMultilevel"/>
    <w:tmpl w:val="D696E2AA"/>
    <w:lvl w:ilvl="0" w:tplc="465E0B40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33AD4"/>
    <w:multiLevelType w:val="hybridMultilevel"/>
    <w:tmpl w:val="1B306304"/>
    <w:lvl w:ilvl="0" w:tplc="05003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AA58C9"/>
    <w:multiLevelType w:val="hybridMultilevel"/>
    <w:tmpl w:val="67383CCA"/>
    <w:lvl w:ilvl="0" w:tplc="49604B7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4DC95FD5"/>
    <w:multiLevelType w:val="hybridMultilevel"/>
    <w:tmpl w:val="B65A0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4917D2"/>
    <w:multiLevelType w:val="hybridMultilevel"/>
    <w:tmpl w:val="7BD87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601643">
    <w:abstractNumId w:val="4"/>
  </w:num>
  <w:num w:numId="2" w16cid:durableId="1828090891">
    <w:abstractNumId w:val="0"/>
  </w:num>
  <w:num w:numId="3" w16cid:durableId="1979337032">
    <w:abstractNumId w:val="2"/>
  </w:num>
  <w:num w:numId="4" w16cid:durableId="1600792337">
    <w:abstractNumId w:val="1"/>
  </w:num>
  <w:num w:numId="5" w16cid:durableId="468784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BE4"/>
    <w:rsid w:val="001924C1"/>
    <w:rsid w:val="001A1BE4"/>
    <w:rsid w:val="00351C54"/>
    <w:rsid w:val="003E3B4B"/>
    <w:rsid w:val="004431D7"/>
    <w:rsid w:val="00473E18"/>
    <w:rsid w:val="004E6B7D"/>
    <w:rsid w:val="00566792"/>
    <w:rsid w:val="006078BC"/>
    <w:rsid w:val="006212EC"/>
    <w:rsid w:val="006C4FBB"/>
    <w:rsid w:val="00795320"/>
    <w:rsid w:val="00824531"/>
    <w:rsid w:val="008D214E"/>
    <w:rsid w:val="00A50EBC"/>
    <w:rsid w:val="00A9585C"/>
    <w:rsid w:val="00AC0971"/>
    <w:rsid w:val="00CE5E81"/>
    <w:rsid w:val="00CF72FF"/>
    <w:rsid w:val="00F5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162F1"/>
  <w15:chartTrackingRefBased/>
  <w15:docId w15:val="{FC908066-D079-45CD-B25C-79CAED9B9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B4B"/>
    <w:pPr>
      <w:ind w:left="720"/>
      <w:contextualSpacing/>
    </w:pPr>
  </w:style>
  <w:style w:type="table" w:styleId="TableGrid">
    <w:name w:val="Table Grid"/>
    <w:basedOn w:val="TableNormal"/>
    <w:uiPriority w:val="39"/>
    <w:rsid w:val="003E3B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3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E18"/>
  </w:style>
  <w:style w:type="paragraph" w:styleId="Footer">
    <w:name w:val="footer"/>
    <w:basedOn w:val="Normal"/>
    <w:link w:val="FooterChar"/>
    <w:uiPriority w:val="99"/>
    <w:unhideWhenUsed/>
    <w:rsid w:val="00473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27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YANASON SAKSRITRAKUN</dc:creator>
  <cp:keywords/>
  <dc:description/>
  <cp:lastModifiedBy>YANASON SAKSRITRAKUN</cp:lastModifiedBy>
  <cp:revision>1</cp:revision>
  <dcterms:created xsi:type="dcterms:W3CDTF">2023-11-09T15:53:00Z</dcterms:created>
  <dcterms:modified xsi:type="dcterms:W3CDTF">2023-11-09T19:21:00Z</dcterms:modified>
</cp:coreProperties>
</file>